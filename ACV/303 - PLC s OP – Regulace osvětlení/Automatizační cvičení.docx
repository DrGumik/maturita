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B9C60" w14:textId="77777777" w:rsidR="00ED38EF" w:rsidRDefault="0074693A">
      <w:pPr>
        <w:pStyle w:val="Titul"/>
        <w:rPr>
          <w:sz w:val="32"/>
          <w:szCs w:val="32"/>
        </w:rPr>
      </w:pPr>
      <w:r>
        <w:t>Automatizační cvičení</w:t>
      </w:r>
    </w:p>
    <w:tbl>
      <w:tblPr>
        <w:tblW w:w="0" w:type="auto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414"/>
        <w:gridCol w:w="1416"/>
        <w:gridCol w:w="2604"/>
        <w:gridCol w:w="1132"/>
        <w:gridCol w:w="2494"/>
      </w:tblGrid>
      <w:tr w:rsidR="00ED38EF" w14:paraId="70B5AB55" w14:textId="77777777" w:rsidTr="00EE48A3">
        <w:trPr>
          <w:trHeight w:val="690"/>
        </w:trPr>
        <w:tc>
          <w:tcPr>
            <w:tcW w:w="1414" w:type="dxa"/>
            <w:shd w:val="clear" w:color="auto" w:fill="auto"/>
            <w:vAlign w:val="center"/>
          </w:tcPr>
          <w:p w14:paraId="4F6ABE61" w14:textId="77777777" w:rsidR="00ED38EF" w:rsidRDefault="0074693A">
            <w:pPr>
              <w:pStyle w:val="razitko"/>
              <w:rPr>
                <w:sz w:val="28"/>
                <w:szCs w:val="28"/>
              </w:rPr>
            </w:pPr>
            <w:r>
              <w:rPr>
                <w:b/>
                <w:bCs/>
                <w:sz w:val="32"/>
                <w:szCs w:val="32"/>
              </w:rPr>
              <w:t>A4</w:t>
            </w:r>
          </w:p>
        </w:tc>
        <w:tc>
          <w:tcPr>
            <w:tcW w:w="7646" w:type="dxa"/>
            <w:gridSpan w:val="4"/>
            <w:shd w:val="clear" w:color="auto" w:fill="auto"/>
          </w:tcPr>
          <w:p w14:paraId="4D166F39" w14:textId="18C78C1F" w:rsidR="00ED38EF" w:rsidRDefault="00262972">
            <w:pPr>
              <w:pStyle w:val="Obsahtabulky"/>
              <w:jc w:val="center"/>
            </w:pPr>
            <w:r>
              <w:rPr>
                <w:sz w:val="28"/>
                <w:szCs w:val="28"/>
              </w:rPr>
              <w:t>303</w:t>
            </w:r>
            <w:r w:rsidR="00B00453">
              <w:rPr>
                <w:sz w:val="28"/>
                <w:szCs w:val="28"/>
              </w:rPr>
              <w:t xml:space="preserve">. </w:t>
            </w:r>
            <w:r w:rsidRPr="00262972">
              <w:rPr>
                <w:sz w:val="28"/>
                <w:szCs w:val="28"/>
              </w:rPr>
              <w:t>PLC s OP – Regulace osvětlení</w:t>
            </w:r>
          </w:p>
        </w:tc>
      </w:tr>
      <w:tr w:rsidR="00ED38EF" w14:paraId="5FBF27CF" w14:textId="77777777" w:rsidTr="00EE48A3">
        <w:trPr>
          <w:trHeight w:val="420"/>
        </w:trPr>
        <w:tc>
          <w:tcPr>
            <w:tcW w:w="2830" w:type="dxa"/>
            <w:gridSpan w:val="2"/>
            <w:shd w:val="clear" w:color="auto" w:fill="auto"/>
          </w:tcPr>
          <w:p w14:paraId="047ABC9E" w14:textId="7A8D045B" w:rsidR="00ED38EF" w:rsidRDefault="0003092D">
            <w:pPr>
              <w:pStyle w:val="Obsahtabulky"/>
            </w:pPr>
            <w:r>
              <w:t>Tenk Jakub</w:t>
            </w:r>
          </w:p>
        </w:tc>
        <w:tc>
          <w:tcPr>
            <w:tcW w:w="2604" w:type="dxa"/>
            <w:shd w:val="clear" w:color="auto" w:fill="auto"/>
          </w:tcPr>
          <w:p w14:paraId="73A299B1" w14:textId="77777777" w:rsidR="00ED38EF" w:rsidRDefault="00ED38EF">
            <w:pPr>
              <w:pStyle w:val="Obsahtabulky"/>
              <w:jc w:val="center"/>
            </w:pPr>
          </w:p>
        </w:tc>
        <w:tc>
          <w:tcPr>
            <w:tcW w:w="1132" w:type="dxa"/>
            <w:shd w:val="clear" w:color="auto" w:fill="auto"/>
          </w:tcPr>
          <w:p w14:paraId="3FEF0028" w14:textId="12BD32C8" w:rsidR="00ED38EF" w:rsidRDefault="0074693A">
            <w:pPr>
              <w:pStyle w:val="Obsahtabulky"/>
              <w:jc w:val="center"/>
            </w:pPr>
            <w:r>
              <w:fldChar w:fldCharType="begin"/>
            </w:r>
            <w:r>
              <w:instrText xml:space="preserve"> PAGE </w:instrText>
            </w:r>
            <w:r>
              <w:fldChar w:fldCharType="separate"/>
            </w:r>
            <w:r w:rsidR="00E85E71">
              <w:rPr>
                <w:noProof/>
              </w:rPr>
              <w:t>1</w:t>
            </w:r>
            <w:r>
              <w:fldChar w:fldCharType="end"/>
            </w:r>
            <w:r>
              <w:t>/</w:t>
            </w:r>
            <w:r w:rsidR="00B97AB2">
              <w:t>7</w:t>
            </w:r>
          </w:p>
        </w:tc>
        <w:tc>
          <w:tcPr>
            <w:tcW w:w="2494" w:type="dxa"/>
            <w:shd w:val="clear" w:color="auto" w:fill="auto"/>
          </w:tcPr>
          <w:p w14:paraId="4EE5C4E3" w14:textId="77777777" w:rsidR="00ED38EF" w:rsidRDefault="0074693A">
            <w:pPr>
              <w:pStyle w:val="Obsahtabulky"/>
            </w:pPr>
            <w:r>
              <w:t>Známka:</w:t>
            </w:r>
          </w:p>
        </w:tc>
      </w:tr>
      <w:tr w:rsidR="00ED38EF" w14:paraId="3C5A3184" w14:textId="77777777" w:rsidTr="00EE48A3">
        <w:trPr>
          <w:trHeight w:val="465"/>
        </w:trPr>
        <w:tc>
          <w:tcPr>
            <w:tcW w:w="2830" w:type="dxa"/>
            <w:gridSpan w:val="2"/>
            <w:shd w:val="clear" w:color="auto" w:fill="auto"/>
          </w:tcPr>
          <w:p w14:paraId="436706E4" w14:textId="265184C5" w:rsidR="00ED38EF" w:rsidRDefault="00262972">
            <w:pPr>
              <w:pStyle w:val="Obsahtabulky"/>
            </w:pPr>
            <w:r>
              <w:t>2. 2</w:t>
            </w:r>
            <w:r w:rsidR="0003092D">
              <w:t>. 202</w:t>
            </w:r>
            <w:r>
              <w:t>2</w:t>
            </w:r>
          </w:p>
        </w:tc>
        <w:tc>
          <w:tcPr>
            <w:tcW w:w="2604" w:type="dxa"/>
            <w:shd w:val="clear" w:color="auto" w:fill="auto"/>
          </w:tcPr>
          <w:p w14:paraId="628038BC" w14:textId="0F59CF1E" w:rsidR="00ED38EF" w:rsidRDefault="00262972">
            <w:pPr>
              <w:pStyle w:val="Obsahtabulky"/>
            </w:pPr>
            <w:r>
              <w:t>9</w:t>
            </w:r>
            <w:r w:rsidR="002D3E50">
              <w:t xml:space="preserve">. </w:t>
            </w:r>
            <w:r>
              <w:t>2</w:t>
            </w:r>
            <w:r w:rsidR="0003092D">
              <w:t>. 202</w:t>
            </w:r>
            <w:r>
              <w:t>2</w:t>
            </w:r>
          </w:p>
        </w:tc>
        <w:tc>
          <w:tcPr>
            <w:tcW w:w="1132" w:type="dxa"/>
            <w:shd w:val="clear" w:color="auto" w:fill="auto"/>
          </w:tcPr>
          <w:p w14:paraId="6C0D7151" w14:textId="77777777" w:rsidR="00ED38EF" w:rsidRDefault="00ED38EF">
            <w:pPr>
              <w:pStyle w:val="Obsahtabulky"/>
              <w:jc w:val="center"/>
            </w:pPr>
          </w:p>
        </w:tc>
        <w:tc>
          <w:tcPr>
            <w:tcW w:w="2494" w:type="dxa"/>
            <w:shd w:val="clear" w:color="auto" w:fill="auto"/>
          </w:tcPr>
          <w:p w14:paraId="5AC11547" w14:textId="77777777" w:rsidR="00ED38EF" w:rsidRDefault="0074693A">
            <w:pPr>
              <w:pStyle w:val="Obsahtabulky"/>
            </w:pPr>
            <w:r>
              <w:t>Odevzdáno:</w:t>
            </w:r>
          </w:p>
        </w:tc>
      </w:tr>
    </w:tbl>
    <w:p w14:paraId="7BCADAA5" w14:textId="64EA3355" w:rsidR="00ED38EF" w:rsidRDefault="0074693A">
      <w:pPr>
        <w:pStyle w:val="definice"/>
      </w:pPr>
      <w:r>
        <w:lastRenderedPageBreak/>
        <w:t>Zadání:</w:t>
      </w:r>
    </w:p>
    <w:p w14:paraId="07C0206B" w14:textId="555DCAC8" w:rsidR="00D73397" w:rsidRDefault="005F5595" w:rsidP="005F5595">
      <w:pPr>
        <w:pStyle w:val="Zkladntextodsazen"/>
        <w:jc w:val="both"/>
      </w:pPr>
      <w:r>
        <w:t xml:space="preserve">Navrhněte program pro regulaci osvětlení s lampičkou. Snímač světla kalibrujte pomocí luxmetru. Regulační obvod ovládejte z operátorského panelu (dále jen OP). Při řešení použijte jazyk GRAFCET (viz Návod k jazyku </w:t>
      </w:r>
      <w:proofErr w:type="spellStart"/>
      <w:r>
        <w:t>Grafcet</w:t>
      </w:r>
      <w:proofErr w:type="spellEnd"/>
      <w:r>
        <w:t xml:space="preserve"> PL7 Junior)</w:t>
      </w:r>
      <w:r w:rsidR="002258AE">
        <w:t xml:space="preserve">. Kalibraci proveďte pro 900 </w:t>
      </w:r>
      <w:proofErr w:type="spellStart"/>
      <w:r w:rsidR="002258AE">
        <w:t>lx</w:t>
      </w:r>
      <w:proofErr w:type="spellEnd"/>
      <w:r w:rsidR="002258AE">
        <w:t>.</w:t>
      </w:r>
    </w:p>
    <w:p w14:paraId="3B0CF172" w14:textId="22E0975A" w:rsidR="00ED38EF" w:rsidRDefault="0074693A" w:rsidP="00104E2C">
      <w:pPr>
        <w:pStyle w:val="definice"/>
        <w:spacing w:before="283"/>
      </w:pPr>
      <w:r>
        <w:t>Postup:</w:t>
      </w:r>
    </w:p>
    <w:p w14:paraId="6BD3FE89" w14:textId="2E59A57E" w:rsidR="00EF716A" w:rsidRDefault="008240DA" w:rsidP="00815EB6">
      <w:pPr>
        <w:pStyle w:val="Zkladntextodsazen"/>
        <w:numPr>
          <w:ilvl w:val="0"/>
          <w:numId w:val="5"/>
        </w:numPr>
        <w:jc w:val="both"/>
      </w:pPr>
      <w:r>
        <w:t>Propojení OP s PC</w:t>
      </w:r>
    </w:p>
    <w:p w14:paraId="3F6C8D12" w14:textId="602EECB2" w:rsidR="00FC1E8B" w:rsidRDefault="00FC1E8B" w:rsidP="00815EB6">
      <w:pPr>
        <w:pStyle w:val="Zkladntextodsazen"/>
        <w:numPr>
          <w:ilvl w:val="0"/>
          <w:numId w:val="5"/>
        </w:numPr>
        <w:jc w:val="both"/>
      </w:pPr>
      <w:r>
        <w:t xml:space="preserve">Nastavení OP </w:t>
      </w:r>
      <w:r w:rsidR="00645288">
        <w:t>skrze program XBT-L1000</w:t>
      </w:r>
      <w:r w:rsidR="002D4915">
        <w:t xml:space="preserve"> a následné nahrání programu do OP</w:t>
      </w:r>
    </w:p>
    <w:p w14:paraId="1AD611EB" w14:textId="561C65B7" w:rsidR="00F05B7C" w:rsidRDefault="00F05B7C" w:rsidP="00815EB6">
      <w:pPr>
        <w:pStyle w:val="Zkladntextodsazen"/>
        <w:numPr>
          <w:ilvl w:val="0"/>
          <w:numId w:val="5"/>
        </w:numPr>
        <w:jc w:val="both"/>
      </w:pPr>
      <w:r>
        <w:t>Propojení OP s</w:t>
      </w:r>
      <w:r w:rsidR="008C05A5">
        <w:t> </w:t>
      </w:r>
      <w:r>
        <w:t>PLC</w:t>
      </w:r>
      <w:r w:rsidR="008C05A5">
        <w:t xml:space="preserve"> a PC s PLC</w:t>
      </w:r>
    </w:p>
    <w:p w14:paraId="1DE1ECDC" w14:textId="5FB23054" w:rsidR="005F2B1C" w:rsidRDefault="005F2B1C" w:rsidP="00815EB6">
      <w:pPr>
        <w:pStyle w:val="Zkladntextodsazen"/>
        <w:numPr>
          <w:ilvl w:val="0"/>
          <w:numId w:val="5"/>
        </w:numPr>
        <w:jc w:val="both"/>
      </w:pPr>
      <w:r>
        <w:t>Sestavení programu v</w:t>
      </w:r>
      <w:r w:rsidR="005F5595">
        <w:t xml:space="preserve"> programovacím jazyce </w:t>
      </w:r>
      <w:proofErr w:type="spellStart"/>
      <w:r w:rsidR="005F5595">
        <w:t>Grafcet</w:t>
      </w:r>
      <w:proofErr w:type="spellEnd"/>
    </w:p>
    <w:p w14:paraId="08F577A4" w14:textId="1AAE4E38" w:rsidR="005F2B1C" w:rsidRDefault="001F5216" w:rsidP="00815EB6">
      <w:pPr>
        <w:pStyle w:val="Zkladntextodsazen"/>
        <w:numPr>
          <w:ilvl w:val="0"/>
          <w:numId w:val="5"/>
        </w:numPr>
        <w:jc w:val="both"/>
      </w:pPr>
      <w:r>
        <w:t>Kompilace a nahrání programu do PLC</w:t>
      </w:r>
    </w:p>
    <w:p w14:paraId="6954ECDF" w14:textId="261EA8FB" w:rsidR="00815EB6" w:rsidRDefault="001F5216" w:rsidP="006F5990">
      <w:pPr>
        <w:pStyle w:val="Zkladntextodsazen"/>
        <w:numPr>
          <w:ilvl w:val="0"/>
          <w:numId w:val="5"/>
        </w:numPr>
        <w:jc w:val="both"/>
      </w:pPr>
      <w:r>
        <w:t>Otestování a následné odladění.</w:t>
      </w:r>
    </w:p>
    <w:p w14:paraId="01456F11" w14:textId="77777777" w:rsidR="00F56976" w:rsidRDefault="00F56976" w:rsidP="00F56976">
      <w:pPr>
        <w:pStyle w:val="Zkladntextodsazen"/>
        <w:ind w:left="0"/>
        <w:jc w:val="both"/>
      </w:pPr>
    </w:p>
    <w:p w14:paraId="3DFF84BE" w14:textId="472AE17D" w:rsidR="00540883" w:rsidRPr="00F56976" w:rsidRDefault="0004095A" w:rsidP="00F56976">
      <w:pPr>
        <w:pStyle w:val="definice"/>
        <w:spacing w:before="120" w:after="40"/>
      </w:pPr>
      <w:r w:rsidRPr="00F56976">
        <w:t xml:space="preserve">Konfigurace PLC </w:t>
      </w:r>
      <w:r w:rsidR="00540883" w:rsidRPr="00F56976">
        <w:t>typu TSX 3722 V3.0</w:t>
      </w:r>
      <w:r w:rsidR="00DB388D" w:rsidRPr="00F56976">
        <w:t>:</w:t>
      </w:r>
    </w:p>
    <w:p w14:paraId="7A096003" w14:textId="666A1A4E" w:rsidR="003143A7" w:rsidRDefault="00540883" w:rsidP="006441FB">
      <w:pPr>
        <w:pStyle w:val="definice"/>
      </w:pPr>
      <w:r>
        <w:rPr>
          <w:noProof/>
        </w:rPr>
        <w:drawing>
          <wp:inline distT="0" distB="0" distL="0" distR="0" wp14:anchorId="0B97259D" wp14:editId="6DAB79BC">
            <wp:extent cx="3362325" cy="1638300"/>
            <wp:effectExtent l="0" t="0" r="9525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21"/>
        <w:gridCol w:w="7654"/>
      </w:tblGrid>
      <w:tr w:rsidR="00781D33" w14:paraId="589DAD99" w14:textId="77777777" w:rsidTr="00A824AA">
        <w:trPr>
          <w:trHeight w:val="297"/>
        </w:trPr>
        <w:tc>
          <w:tcPr>
            <w:tcW w:w="8075" w:type="dxa"/>
            <w:gridSpan w:val="2"/>
            <w:shd w:val="clear" w:color="auto" w:fill="B4C6E7" w:themeFill="accent1" w:themeFillTint="66"/>
          </w:tcPr>
          <w:p w14:paraId="606688DF" w14:textId="591952FD" w:rsidR="00781D33" w:rsidRPr="00E36F95" w:rsidRDefault="00781D33" w:rsidP="00E36F95">
            <w:pPr>
              <w:pStyle w:val="definice"/>
              <w:jc w:val="center"/>
              <w:rPr>
                <w:b w:val="0"/>
                <w:bCs/>
              </w:rPr>
            </w:pPr>
            <w:r w:rsidRPr="00E36F95">
              <w:rPr>
                <w:b w:val="0"/>
                <w:bCs/>
              </w:rPr>
              <w:t>Použité moduly</w:t>
            </w:r>
            <w:r w:rsidR="00E36F95">
              <w:rPr>
                <w:b w:val="0"/>
                <w:bCs/>
              </w:rPr>
              <w:t xml:space="preserve"> v PLC</w:t>
            </w:r>
          </w:p>
        </w:tc>
      </w:tr>
      <w:tr w:rsidR="00781D33" w14:paraId="10F50DE4" w14:textId="77777777" w:rsidTr="00A824AA">
        <w:trPr>
          <w:trHeight w:val="169"/>
        </w:trPr>
        <w:tc>
          <w:tcPr>
            <w:tcW w:w="421" w:type="dxa"/>
            <w:shd w:val="clear" w:color="auto" w:fill="D9E2F3" w:themeFill="accent1" w:themeFillTint="33"/>
          </w:tcPr>
          <w:p w14:paraId="3419B793" w14:textId="7B54EBF5" w:rsidR="00781D33" w:rsidRPr="00E36F95" w:rsidRDefault="00781D33" w:rsidP="00E36F95">
            <w:pPr>
              <w:pStyle w:val="definice"/>
              <w:jc w:val="center"/>
              <w:rPr>
                <w:b w:val="0"/>
                <w:bCs/>
              </w:rPr>
            </w:pPr>
            <w:r w:rsidRPr="00E36F95">
              <w:rPr>
                <w:b w:val="0"/>
                <w:bCs/>
              </w:rPr>
              <w:t>1</w:t>
            </w:r>
          </w:p>
        </w:tc>
        <w:tc>
          <w:tcPr>
            <w:tcW w:w="7654" w:type="dxa"/>
          </w:tcPr>
          <w:p w14:paraId="59A458F1" w14:textId="5384C26E" w:rsidR="00781D33" w:rsidRPr="00E36F95" w:rsidRDefault="00781D33" w:rsidP="00E36F95">
            <w:pPr>
              <w:pStyle w:val="definice"/>
              <w:rPr>
                <w:b w:val="0"/>
                <w:bCs/>
              </w:rPr>
            </w:pPr>
            <w:r w:rsidRPr="00E36F95">
              <w:rPr>
                <w:b w:val="0"/>
                <w:bCs/>
              </w:rPr>
              <w:t>TSX 3722 V3.</w:t>
            </w:r>
            <w:r w:rsidR="005F5595">
              <w:rPr>
                <w:b w:val="0"/>
                <w:bCs/>
              </w:rPr>
              <w:t>0</w:t>
            </w:r>
          </w:p>
        </w:tc>
      </w:tr>
      <w:tr w:rsidR="00781D33" w14:paraId="43BB8B14" w14:textId="77777777" w:rsidTr="00A824AA">
        <w:trPr>
          <w:trHeight w:val="291"/>
        </w:trPr>
        <w:tc>
          <w:tcPr>
            <w:tcW w:w="421" w:type="dxa"/>
            <w:shd w:val="clear" w:color="auto" w:fill="D9E2F3" w:themeFill="accent1" w:themeFillTint="33"/>
          </w:tcPr>
          <w:p w14:paraId="24228C5E" w14:textId="6D14761B" w:rsidR="00781D33" w:rsidRPr="00E36F95" w:rsidRDefault="00781D33" w:rsidP="00E36F95">
            <w:pPr>
              <w:pStyle w:val="definice"/>
              <w:jc w:val="center"/>
              <w:rPr>
                <w:b w:val="0"/>
                <w:bCs/>
              </w:rPr>
            </w:pPr>
            <w:r w:rsidRPr="00E36F95">
              <w:rPr>
                <w:b w:val="0"/>
                <w:bCs/>
              </w:rPr>
              <w:t>2</w:t>
            </w:r>
          </w:p>
        </w:tc>
        <w:tc>
          <w:tcPr>
            <w:tcW w:w="7654" w:type="dxa"/>
          </w:tcPr>
          <w:p w14:paraId="5C6FAFE3" w14:textId="291C1447" w:rsidR="00781D33" w:rsidRPr="00E36F95" w:rsidRDefault="00781D33" w:rsidP="00E36F95">
            <w:pPr>
              <w:pStyle w:val="definice"/>
              <w:rPr>
                <w:b w:val="0"/>
                <w:bCs/>
              </w:rPr>
            </w:pPr>
            <w:r w:rsidRPr="00E36F95">
              <w:rPr>
                <w:b w:val="0"/>
                <w:bCs/>
              </w:rPr>
              <w:t>TSX DMZ 28DR (</w:t>
            </w:r>
            <w:proofErr w:type="gramStart"/>
            <w:r w:rsidRPr="00E36F95">
              <w:rPr>
                <w:b w:val="0"/>
                <w:bCs/>
              </w:rPr>
              <w:t>16l</w:t>
            </w:r>
            <w:proofErr w:type="gramEnd"/>
            <w:r w:rsidRPr="00E36F95">
              <w:rPr>
                <w:b w:val="0"/>
                <w:bCs/>
              </w:rPr>
              <w:t xml:space="preserve"> 24VDC+12Q REL TBLK)</w:t>
            </w:r>
          </w:p>
        </w:tc>
      </w:tr>
      <w:tr w:rsidR="00781D33" w14:paraId="133127E1" w14:textId="77777777" w:rsidTr="00A824AA">
        <w:trPr>
          <w:trHeight w:val="289"/>
        </w:trPr>
        <w:tc>
          <w:tcPr>
            <w:tcW w:w="421" w:type="dxa"/>
            <w:shd w:val="clear" w:color="auto" w:fill="D9E2F3" w:themeFill="accent1" w:themeFillTint="33"/>
          </w:tcPr>
          <w:p w14:paraId="0CD36286" w14:textId="4503D555" w:rsidR="00781D33" w:rsidRPr="00E36F95" w:rsidRDefault="00781D33" w:rsidP="00E36F95">
            <w:pPr>
              <w:pStyle w:val="definice"/>
              <w:jc w:val="center"/>
              <w:rPr>
                <w:b w:val="0"/>
                <w:bCs/>
              </w:rPr>
            </w:pPr>
            <w:r w:rsidRPr="00E36F95">
              <w:rPr>
                <w:b w:val="0"/>
                <w:bCs/>
              </w:rPr>
              <w:t>3</w:t>
            </w:r>
          </w:p>
        </w:tc>
        <w:tc>
          <w:tcPr>
            <w:tcW w:w="7654" w:type="dxa"/>
          </w:tcPr>
          <w:p w14:paraId="24776382" w14:textId="0318BD94" w:rsidR="00781D33" w:rsidRPr="00E36F95" w:rsidRDefault="00781D33" w:rsidP="00E36F95">
            <w:pPr>
              <w:pStyle w:val="definice"/>
              <w:rPr>
                <w:b w:val="0"/>
                <w:bCs/>
              </w:rPr>
            </w:pPr>
            <w:r w:rsidRPr="00E36F95">
              <w:rPr>
                <w:b w:val="0"/>
                <w:bCs/>
              </w:rPr>
              <w:t>TSX AEZ 414 (4 16 BITS DIFF.ANAL.INP.)</w:t>
            </w:r>
            <w:r w:rsidR="00A824AA">
              <w:rPr>
                <w:b w:val="0"/>
                <w:bCs/>
              </w:rPr>
              <w:t xml:space="preserve"> - </w:t>
            </w:r>
            <w:r w:rsidR="00A824AA" w:rsidRPr="00A824AA">
              <w:rPr>
                <w:b w:val="0"/>
                <w:bCs/>
              </w:rPr>
              <w:t xml:space="preserve">kanál 3, </w:t>
            </w:r>
            <w:proofErr w:type="spellStart"/>
            <w:r w:rsidR="00A824AA" w:rsidRPr="00A824AA">
              <w:rPr>
                <w:b w:val="0"/>
                <w:bCs/>
              </w:rPr>
              <w:t>range</w:t>
            </w:r>
            <w:proofErr w:type="spellEnd"/>
            <w:r w:rsidR="00A824AA" w:rsidRPr="00A824AA">
              <w:rPr>
                <w:b w:val="0"/>
                <w:bCs/>
              </w:rPr>
              <w:t xml:space="preserve"> 0÷10 V, filtr 1</w:t>
            </w:r>
          </w:p>
        </w:tc>
      </w:tr>
      <w:tr w:rsidR="00E36F95" w14:paraId="3D66859C" w14:textId="77777777" w:rsidTr="00A824AA">
        <w:trPr>
          <w:trHeight w:val="289"/>
        </w:trPr>
        <w:tc>
          <w:tcPr>
            <w:tcW w:w="421" w:type="dxa"/>
            <w:shd w:val="clear" w:color="auto" w:fill="D9E2F3" w:themeFill="accent1" w:themeFillTint="33"/>
          </w:tcPr>
          <w:p w14:paraId="42AAA2D2" w14:textId="5CC780F6" w:rsidR="00E36F95" w:rsidRPr="00E36F95" w:rsidRDefault="00E36F95" w:rsidP="00E36F95">
            <w:pPr>
              <w:pStyle w:val="definice"/>
              <w:jc w:val="center"/>
              <w:rPr>
                <w:b w:val="0"/>
                <w:bCs/>
              </w:rPr>
            </w:pPr>
            <w:r w:rsidRPr="00E36F95">
              <w:rPr>
                <w:b w:val="0"/>
                <w:bCs/>
              </w:rPr>
              <w:t>4</w:t>
            </w:r>
          </w:p>
        </w:tc>
        <w:tc>
          <w:tcPr>
            <w:tcW w:w="7654" w:type="dxa"/>
          </w:tcPr>
          <w:p w14:paraId="273528AF" w14:textId="5631DFD2" w:rsidR="00E36F95" w:rsidRPr="00E36F95" w:rsidRDefault="00E36F95" w:rsidP="00E36F95">
            <w:pPr>
              <w:pStyle w:val="definice"/>
              <w:rPr>
                <w:b w:val="0"/>
                <w:bCs/>
              </w:rPr>
            </w:pPr>
            <w:r w:rsidRPr="00E36F95">
              <w:rPr>
                <w:b w:val="0"/>
                <w:bCs/>
              </w:rPr>
              <w:t>TSX ASZ 200 (2 ANALOG OUTPUTS)</w:t>
            </w:r>
            <w:r w:rsidR="00A824AA">
              <w:rPr>
                <w:b w:val="0"/>
                <w:bCs/>
              </w:rPr>
              <w:t xml:space="preserve"> </w:t>
            </w:r>
            <w:r w:rsidR="00A824AA">
              <w:rPr>
                <w:b w:val="0"/>
                <w:bCs/>
              </w:rPr>
              <w:t>-</w:t>
            </w:r>
            <w:r w:rsidR="00A824AA">
              <w:t xml:space="preserve"> </w:t>
            </w:r>
            <w:r w:rsidR="00A824AA" w:rsidRPr="00A824AA">
              <w:rPr>
                <w:b w:val="0"/>
                <w:bCs/>
              </w:rPr>
              <w:t xml:space="preserve">kanál 0, </w:t>
            </w:r>
            <w:proofErr w:type="spellStart"/>
            <w:r w:rsidR="00A824AA" w:rsidRPr="00A824AA">
              <w:rPr>
                <w:b w:val="0"/>
                <w:bCs/>
              </w:rPr>
              <w:t>range</w:t>
            </w:r>
            <w:proofErr w:type="spellEnd"/>
            <w:r w:rsidR="00A824AA" w:rsidRPr="00A824AA">
              <w:rPr>
                <w:b w:val="0"/>
                <w:bCs/>
              </w:rPr>
              <w:t xml:space="preserve"> 4÷20 mA</w:t>
            </w:r>
          </w:p>
        </w:tc>
      </w:tr>
    </w:tbl>
    <w:p w14:paraId="14617D56" w14:textId="7B11F719" w:rsidR="008D2CB9" w:rsidRPr="00F56976" w:rsidRDefault="00D46BB1" w:rsidP="00F56976">
      <w:pPr>
        <w:pStyle w:val="definice"/>
        <w:spacing w:before="283" w:after="40"/>
      </w:pPr>
      <w:r w:rsidRPr="00F56976">
        <w:t>Konfigurace OP</w:t>
      </w:r>
      <w:r w:rsidR="00333E52" w:rsidRPr="00F56976">
        <w:t xml:space="preserve"> typu XBT-H021010: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1"/>
        <w:gridCol w:w="3544"/>
        <w:gridCol w:w="1842"/>
      </w:tblGrid>
      <w:tr w:rsidR="00F9705C" w14:paraId="5FAF1B34" w14:textId="77777777" w:rsidTr="006441FB">
        <w:tc>
          <w:tcPr>
            <w:tcW w:w="623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hideMark/>
          </w:tcPr>
          <w:p w14:paraId="7E56B6C8" w14:textId="77777777" w:rsidR="00F9705C" w:rsidRDefault="00F9705C" w:rsidP="008D2CB9">
            <w:pPr>
              <w:pStyle w:val="Zkladntextodsazen"/>
              <w:ind w:left="0"/>
              <w:jc w:val="center"/>
            </w:pPr>
            <w:r>
              <w:t>Nastavení funkcí (proměnných) panelu</w:t>
            </w:r>
          </w:p>
        </w:tc>
      </w:tr>
      <w:tr w:rsidR="00F9705C" w14:paraId="1DB597EA" w14:textId="77777777" w:rsidTr="00F9705C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3802B" w14:textId="77777777" w:rsidR="00F9705C" w:rsidRDefault="00F9705C">
            <w:pPr>
              <w:pStyle w:val="Zkladntextodsazen"/>
              <w:ind w:left="0"/>
              <w:jc w:val="center"/>
            </w:pPr>
            <w:r>
              <w:t>n + 0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8C924" w14:textId="77777777" w:rsidR="00F9705C" w:rsidRDefault="00F9705C">
            <w:pPr>
              <w:pStyle w:val="Zkladntextodsazen"/>
              <w:ind w:left="0"/>
              <w:jc w:val="center"/>
            </w:pPr>
            <w:proofErr w:type="spellStart"/>
            <w:r>
              <w:t>Function</w:t>
            </w:r>
            <w:proofErr w:type="spellEnd"/>
            <w:r>
              <w:t xml:space="preserve"> </w:t>
            </w:r>
            <w:proofErr w:type="spellStart"/>
            <w:r>
              <w:t>keys</w:t>
            </w:r>
            <w:proofErr w:type="spellEnd"/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9238C" w14:textId="77777777" w:rsidR="00F9705C" w:rsidRDefault="00F9705C">
            <w:pPr>
              <w:pStyle w:val="Zkladntextodsazen"/>
              <w:ind w:left="0"/>
              <w:jc w:val="center"/>
            </w:pPr>
            <w:r>
              <w:t>XBT -&gt; PC</w:t>
            </w:r>
          </w:p>
        </w:tc>
      </w:tr>
      <w:tr w:rsidR="00F9705C" w14:paraId="3D0981FB" w14:textId="77777777" w:rsidTr="00F9705C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1AE9E" w14:textId="77777777" w:rsidR="00F9705C" w:rsidRDefault="00F9705C">
            <w:pPr>
              <w:pStyle w:val="Zkladntextodsazen"/>
              <w:ind w:left="0"/>
              <w:jc w:val="center"/>
            </w:pPr>
            <w:r>
              <w:t>n + 1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E4CF99" w14:textId="77777777" w:rsidR="00F9705C" w:rsidRDefault="00F9705C">
            <w:pPr>
              <w:pStyle w:val="Zkladntextodsazen"/>
              <w:ind w:left="0"/>
              <w:jc w:val="center"/>
            </w:pPr>
            <w:proofErr w:type="spellStart"/>
            <w:r>
              <w:t>Number</w:t>
            </w:r>
            <w:proofErr w:type="spellEnd"/>
            <w:r>
              <w:t xml:space="preserve"> </w:t>
            </w:r>
            <w:proofErr w:type="spellStart"/>
            <w:r>
              <w:t>of</w:t>
            </w:r>
            <w:proofErr w:type="spellEnd"/>
            <w:r>
              <w:t xml:space="preserve"> </w:t>
            </w:r>
            <w:proofErr w:type="spellStart"/>
            <w:r>
              <w:t>page</w:t>
            </w:r>
            <w:proofErr w:type="spellEnd"/>
            <w:r>
              <w:t xml:space="preserve"> to </w:t>
            </w:r>
            <w:proofErr w:type="spellStart"/>
            <w:r>
              <w:t>be</w:t>
            </w:r>
            <w:proofErr w:type="spellEnd"/>
            <w:r>
              <w:t xml:space="preserve"> </w:t>
            </w:r>
            <w:proofErr w:type="spellStart"/>
            <w:r>
              <w:t>processed</w:t>
            </w:r>
            <w:proofErr w:type="spellEnd"/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CDF25" w14:textId="6A3A2C83" w:rsidR="00F9705C" w:rsidRDefault="00F9705C">
            <w:pPr>
              <w:pStyle w:val="Zkladntextodsazen"/>
              <w:ind w:left="0"/>
              <w:jc w:val="center"/>
            </w:pPr>
            <w:r>
              <w:t>XBT &lt;-&gt; PLC</w:t>
            </w:r>
          </w:p>
        </w:tc>
      </w:tr>
      <w:tr w:rsidR="00F9705C" w14:paraId="0C77F90C" w14:textId="77777777" w:rsidTr="00F9705C"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C5778" w14:textId="77777777" w:rsidR="00F9705C" w:rsidRDefault="00F9705C">
            <w:pPr>
              <w:pStyle w:val="Zkladntextodsazen"/>
              <w:ind w:left="0"/>
              <w:jc w:val="center"/>
            </w:pPr>
            <w:r>
              <w:t>n + 2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475E7" w14:textId="77777777" w:rsidR="00F9705C" w:rsidRDefault="00F9705C">
            <w:pPr>
              <w:pStyle w:val="Zkladntextodsazen"/>
              <w:ind w:left="0"/>
              <w:jc w:val="center"/>
            </w:pPr>
            <w:proofErr w:type="spellStart"/>
            <w:r>
              <w:t>LEDs</w:t>
            </w:r>
            <w:proofErr w:type="spellEnd"/>
            <w:r>
              <w:t xml:space="preserve"> </w:t>
            </w:r>
            <w:proofErr w:type="spellStart"/>
            <w:r>
              <w:t>command</w:t>
            </w:r>
            <w:proofErr w:type="spellEnd"/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6BFA8F" w14:textId="77777777" w:rsidR="00F9705C" w:rsidRDefault="00F9705C">
            <w:pPr>
              <w:pStyle w:val="Zkladntextodsazen"/>
              <w:ind w:left="0"/>
              <w:jc w:val="center"/>
            </w:pPr>
            <w:r>
              <w:t>XBT &lt;- PLC</w:t>
            </w:r>
          </w:p>
        </w:tc>
      </w:tr>
    </w:tbl>
    <w:p w14:paraId="3AB4E608" w14:textId="42615F56" w:rsidR="003143A7" w:rsidRPr="00F56976" w:rsidRDefault="0067312D" w:rsidP="00F56976">
      <w:pPr>
        <w:pStyle w:val="definice"/>
        <w:spacing w:before="283" w:after="40"/>
      </w:pPr>
      <w:r w:rsidRPr="00F56976">
        <w:t>Stránky OP: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129"/>
        <w:gridCol w:w="2835"/>
      </w:tblGrid>
      <w:tr w:rsidR="0067312D" w14:paraId="456CCC29" w14:textId="77777777" w:rsidTr="00B57BB8">
        <w:tc>
          <w:tcPr>
            <w:tcW w:w="1129" w:type="dxa"/>
            <w:vMerge w:val="restart"/>
            <w:shd w:val="clear" w:color="auto" w:fill="B4C6E7" w:themeFill="accent1" w:themeFillTint="66"/>
            <w:vAlign w:val="center"/>
          </w:tcPr>
          <w:p w14:paraId="4CC51263" w14:textId="4F9F1F27" w:rsidR="0067312D" w:rsidRDefault="0067312D" w:rsidP="0067312D">
            <w:pPr>
              <w:pStyle w:val="definice"/>
              <w:jc w:val="center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Page</w:t>
            </w:r>
            <w:proofErr w:type="spellEnd"/>
            <w:r>
              <w:rPr>
                <w:b w:val="0"/>
                <w:bCs/>
              </w:rPr>
              <w:t xml:space="preserve"> 1</w:t>
            </w:r>
          </w:p>
        </w:tc>
        <w:tc>
          <w:tcPr>
            <w:tcW w:w="2835" w:type="dxa"/>
          </w:tcPr>
          <w:p w14:paraId="3F5F487D" w14:textId="239739A3" w:rsidR="0067312D" w:rsidRPr="00F25114" w:rsidRDefault="005F5595" w:rsidP="0067312D">
            <w:pPr>
              <w:pStyle w:val="definice"/>
              <w:rPr>
                <w:b w:val="0"/>
                <w:bCs/>
              </w:rPr>
            </w:pPr>
            <w:r>
              <w:rPr>
                <w:b w:val="0"/>
                <w:bCs/>
              </w:rPr>
              <w:t>F1=Kalibr   F2=</w:t>
            </w:r>
            <w:proofErr w:type="spellStart"/>
            <w:r>
              <w:rPr>
                <w:b w:val="0"/>
                <w:bCs/>
              </w:rPr>
              <w:t>Rucni</w:t>
            </w:r>
            <w:proofErr w:type="spellEnd"/>
          </w:p>
        </w:tc>
      </w:tr>
      <w:tr w:rsidR="0067312D" w14:paraId="31394634" w14:textId="77777777" w:rsidTr="00B57BB8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79E1182F" w14:textId="77777777" w:rsidR="0067312D" w:rsidRDefault="0067312D" w:rsidP="0067312D">
            <w:pPr>
              <w:pStyle w:val="definice"/>
              <w:jc w:val="center"/>
              <w:rPr>
                <w:b w:val="0"/>
                <w:bCs/>
              </w:rPr>
            </w:pPr>
          </w:p>
        </w:tc>
        <w:tc>
          <w:tcPr>
            <w:tcW w:w="2835" w:type="dxa"/>
          </w:tcPr>
          <w:p w14:paraId="4B69B45E" w14:textId="51BE663A" w:rsidR="0067312D" w:rsidRPr="00F25114" w:rsidRDefault="005F5595" w:rsidP="0067312D">
            <w:pPr>
              <w:pStyle w:val="definice"/>
              <w:rPr>
                <w:b w:val="0"/>
                <w:bCs/>
              </w:rPr>
            </w:pPr>
            <w:r>
              <w:rPr>
                <w:b w:val="0"/>
                <w:bCs/>
              </w:rPr>
              <w:t>F3=Regulace</w:t>
            </w:r>
          </w:p>
        </w:tc>
      </w:tr>
      <w:tr w:rsidR="0067312D" w14:paraId="4C96E24F" w14:textId="77777777" w:rsidTr="00B57BB8">
        <w:tc>
          <w:tcPr>
            <w:tcW w:w="1129" w:type="dxa"/>
            <w:vMerge w:val="restart"/>
            <w:shd w:val="clear" w:color="auto" w:fill="B4C6E7" w:themeFill="accent1" w:themeFillTint="66"/>
            <w:vAlign w:val="center"/>
          </w:tcPr>
          <w:p w14:paraId="7D46FA60" w14:textId="5560CE23" w:rsidR="0067312D" w:rsidRDefault="0067312D" w:rsidP="0067312D">
            <w:pPr>
              <w:pStyle w:val="definice"/>
              <w:jc w:val="center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Page</w:t>
            </w:r>
            <w:proofErr w:type="spellEnd"/>
            <w:r>
              <w:rPr>
                <w:b w:val="0"/>
                <w:bCs/>
              </w:rPr>
              <w:t xml:space="preserve"> 2</w:t>
            </w:r>
          </w:p>
        </w:tc>
        <w:tc>
          <w:tcPr>
            <w:tcW w:w="2835" w:type="dxa"/>
          </w:tcPr>
          <w:p w14:paraId="27002BA3" w14:textId="05AC325D" w:rsidR="0067312D" w:rsidRPr="00F25114" w:rsidRDefault="005F5595" w:rsidP="0067312D">
            <w:pPr>
              <w:pStyle w:val="definice"/>
              <w:rPr>
                <w:b w:val="0"/>
                <w:bCs/>
              </w:rPr>
            </w:pPr>
            <w:proofErr w:type="gramStart"/>
            <w:r>
              <w:rPr>
                <w:b w:val="0"/>
                <w:bCs/>
              </w:rPr>
              <w:t>Kalibrace  w</w:t>
            </w:r>
            <w:proofErr w:type="gramEnd"/>
            <w:r>
              <w:rPr>
                <w:b w:val="0"/>
                <w:bCs/>
              </w:rPr>
              <w:t xml:space="preserve"> = </w:t>
            </w:r>
            <w:r w:rsidR="0071700A">
              <w:rPr>
                <w:b w:val="0"/>
                <w:bCs/>
              </w:rPr>
              <w:t>%MW0</w:t>
            </w:r>
          </w:p>
        </w:tc>
      </w:tr>
      <w:tr w:rsidR="0067312D" w14:paraId="597CFFBC" w14:textId="77777777" w:rsidTr="00B57BB8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5374BF39" w14:textId="77777777" w:rsidR="0067312D" w:rsidRDefault="0067312D" w:rsidP="0067312D">
            <w:pPr>
              <w:pStyle w:val="definice"/>
              <w:jc w:val="center"/>
              <w:rPr>
                <w:b w:val="0"/>
                <w:bCs/>
              </w:rPr>
            </w:pPr>
          </w:p>
        </w:tc>
        <w:tc>
          <w:tcPr>
            <w:tcW w:w="2835" w:type="dxa"/>
          </w:tcPr>
          <w:p w14:paraId="40D8D555" w14:textId="1867D8A9" w:rsidR="0067312D" w:rsidRPr="00F25114" w:rsidRDefault="00E66869" w:rsidP="0067312D">
            <w:pPr>
              <w:pStyle w:val="definice"/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F1 = </w:t>
            </w:r>
            <w:proofErr w:type="gramStart"/>
            <w:r>
              <w:rPr>
                <w:b w:val="0"/>
                <w:bCs/>
              </w:rPr>
              <w:t>+  F</w:t>
            </w:r>
            <w:proofErr w:type="gramEnd"/>
            <w:r>
              <w:rPr>
                <w:b w:val="0"/>
                <w:bCs/>
              </w:rPr>
              <w:t xml:space="preserve">2= -   </w:t>
            </w:r>
            <w:r w:rsidR="005F5595">
              <w:rPr>
                <w:b w:val="0"/>
                <w:bCs/>
              </w:rPr>
              <w:t>F4=</w:t>
            </w:r>
            <w:proofErr w:type="spellStart"/>
            <w:r w:rsidR="005F5595">
              <w:rPr>
                <w:b w:val="0"/>
                <w:bCs/>
              </w:rPr>
              <w:t>Zpet</w:t>
            </w:r>
            <w:proofErr w:type="spellEnd"/>
          </w:p>
        </w:tc>
      </w:tr>
      <w:tr w:rsidR="0067312D" w14:paraId="64B357E3" w14:textId="77777777" w:rsidTr="00B57BB8">
        <w:tc>
          <w:tcPr>
            <w:tcW w:w="1129" w:type="dxa"/>
            <w:vMerge w:val="restart"/>
            <w:shd w:val="clear" w:color="auto" w:fill="B4C6E7" w:themeFill="accent1" w:themeFillTint="66"/>
            <w:vAlign w:val="center"/>
          </w:tcPr>
          <w:p w14:paraId="2B6BB1AE" w14:textId="2850E5F7" w:rsidR="0067312D" w:rsidRDefault="0067312D" w:rsidP="002D571C">
            <w:pPr>
              <w:pStyle w:val="definice"/>
              <w:jc w:val="center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Page</w:t>
            </w:r>
            <w:proofErr w:type="spellEnd"/>
            <w:r>
              <w:rPr>
                <w:b w:val="0"/>
                <w:bCs/>
              </w:rPr>
              <w:t xml:space="preserve"> 3</w:t>
            </w:r>
          </w:p>
        </w:tc>
        <w:tc>
          <w:tcPr>
            <w:tcW w:w="2835" w:type="dxa"/>
          </w:tcPr>
          <w:p w14:paraId="5D8C26A4" w14:textId="5F07FBFA" w:rsidR="0067312D" w:rsidRPr="00F25114" w:rsidRDefault="005F5595" w:rsidP="0067312D">
            <w:pPr>
              <w:pStyle w:val="definice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Rucni</w:t>
            </w:r>
            <w:proofErr w:type="spellEnd"/>
            <w:r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ovl</w:t>
            </w:r>
            <w:proofErr w:type="spellEnd"/>
            <w:r w:rsidR="00665846">
              <w:rPr>
                <w:b w:val="0"/>
                <w:bCs/>
              </w:rPr>
              <w:t xml:space="preserve">.   </w:t>
            </w:r>
            <w:r w:rsidR="00665846" w:rsidRPr="00F25114">
              <w:rPr>
                <w:b w:val="0"/>
                <w:bCs/>
              </w:rPr>
              <w:t>F</w:t>
            </w:r>
            <w:r w:rsidR="00665846">
              <w:rPr>
                <w:b w:val="0"/>
                <w:bCs/>
              </w:rPr>
              <w:t>1=ZAP</w:t>
            </w:r>
          </w:p>
        </w:tc>
      </w:tr>
      <w:tr w:rsidR="0067312D" w14:paraId="168ED3BC" w14:textId="77777777" w:rsidTr="00B57BB8">
        <w:tc>
          <w:tcPr>
            <w:tcW w:w="1129" w:type="dxa"/>
            <w:vMerge/>
            <w:shd w:val="clear" w:color="auto" w:fill="B4C6E7" w:themeFill="accent1" w:themeFillTint="66"/>
            <w:vAlign w:val="center"/>
          </w:tcPr>
          <w:p w14:paraId="55C4F82A" w14:textId="77777777" w:rsidR="0067312D" w:rsidRDefault="0067312D" w:rsidP="002D571C">
            <w:pPr>
              <w:pStyle w:val="definice"/>
              <w:jc w:val="center"/>
              <w:rPr>
                <w:b w:val="0"/>
                <w:bCs/>
              </w:rPr>
            </w:pPr>
          </w:p>
        </w:tc>
        <w:tc>
          <w:tcPr>
            <w:tcW w:w="2835" w:type="dxa"/>
          </w:tcPr>
          <w:p w14:paraId="00715321" w14:textId="505A8AD3" w:rsidR="0067312D" w:rsidRPr="00F25114" w:rsidRDefault="005F5595" w:rsidP="0067312D">
            <w:pPr>
              <w:pStyle w:val="definice"/>
              <w:rPr>
                <w:b w:val="0"/>
                <w:bCs/>
              </w:rPr>
            </w:pPr>
            <w:r>
              <w:rPr>
                <w:b w:val="0"/>
                <w:bCs/>
              </w:rPr>
              <w:t xml:space="preserve">F2=VYP  </w:t>
            </w:r>
            <w:r w:rsidR="00665846">
              <w:rPr>
                <w:b w:val="0"/>
                <w:bCs/>
              </w:rPr>
              <w:t xml:space="preserve">   </w:t>
            </w:r>
            <w:r>
              <w:rPr>
                <w:b w:val="0"/>
                <w:bCs/>
              </w:rPr>
              <w:t>F4=</w:t>
            </w:r>
            <w:proofErr w:type="spellStart"/>
            <w:r>
              <w:rPr>
                <w:b w:val="0"/>
                <w:bCs/>
              </w:rPr>
              <w:t>Zpet</w:t>
            </w:r>
            <w:proofErr w:type="spellEnd"/>
          </w:p>
        </w:tc>
      </w:tr>
      <w:tr w:rsidR="002D571C" w14:paraId="19ACF85F" w14:textId="77777777" w:rsidTr="00B57BB8">
        <w:tc>
          <w:tcPr>
            <w:tcW w:w="1129" w:type="dxa"/>
            <w:vMerge w:val="restart"/>
            <w:shd w:val="clear" w:color="auto" w:fill="B4C6E7" w:themeFill="accent1" w:themeFillTint="66"/>
            <w:vAlign w:val="center"/>
          </w:tcPr>
          <w:p w14:paraId="18ADDDFC" w14:textId="1B0D1D41" w:rsidR="002D571C" w:rsidRDefault="002D571C" w:rsidP="002D571C">
            <w:pPr>
              <w:pStyle w:val="definice"/>
              <w:jc w:val="center"/>
              <w:rPr>
                <w:b w:val="0"/>
                <w:bCs/>
              </w:rPr>
            </w:pPr>
            <w:proofErr w:type="spellStart"/>
            <w:r>
              <w:rPr>
                <w:b w:val="0"/>
                <w:bCs/>
              </w:rPr>
              <w:t>Page</w:t>
            </w:r>
            <w:proofErr w:type="spellEnd"/>
            <w:r>
              <w:rPr>
                <w:b w:val="0"/>
                <w:bCs/>
              </w:rPr>
              <w:t xml:space="preserve"> 4</w:t>
            </w:r>
          </w:p>
        </w:tc>
        <w:tc>
          <w:tcPr>
            <w:tcW w:w="2835" w:type="dxa"/>
          </w:tcPr>
          <w:p w14:paraId="6129BFB9" w14:textId="6F004D06" w:rsidR="002D571C" w:rsidRDefault="002D571C" w:rsidP="0067312D">
            <w:pPr>
              <w:pStyle w:val="definice"/>
              <w:rPr>
                <w:b w:val="0"/>
                <w:bCs/>
              </w:rPr>
            </w:pPr>
            <w:r>
              <w:rPr>
                <w:b w:val="0"/>
                <w:bCs/>
              </w:rPr>
              <w:t>Regulace</w:t>
            </w:r>
          </w:p>
        </w:tc>
      </w:tr>
      <w:tr w:rsidR="002D571C" w14:paraId="33B6A837" w14:textId="77777777" w:rsidTr="00B57BB8">
        <w:tc>
          <w:tcPr>
            <w:tcW w:w="1129" w:type="dxa"/>
            <w:vMerge/>
            <w:shd w:val="clear" w:color="auto" w:fill="B4C6E7" w:themeFill="accent1" w:themeFillTint="66"/>
          </w:tcPr>
          <w:p w14:paraId="38E9201F" w14:textId="77777777" w:rsidR="002D571C" w:rsidRDefault="002D571C" w:rsidP="0067312D">
            <w:pPr>
              <w:pStyle w:val="definice"/>
              <w:rPr>
                <w:b w:val="0"/>
                <w:bCs/>
              </w:rPr>
            </w:pPr>
          </w:p>
        </w:tc>
        <w:tc>
          <w:tcPr>
            <w:tcW w:w="2835" w:type="dxa"/>
          </w:tcPr>
          <w:p w14:paraId="628216EF" w14:textId="1064AD43" w:rsidR="002D571C" w:rsidRDefault="002D571C" w:rsidP="0067312D">
            <w:pPr>
              <w:pStyle w:val="definice"/>
              <w:rPr>
                <w:b w:val="0"/>
                <w:bCs/>
              </w:rPr>
            </w:pPr>
            <w:r>
              <w:rPr>
                <w:b w:val="0"/>
                <w:bCs/>
              </w:rPr>
              <w:t>F4</w:t>
            </w:r>
            <w:r w:rsidR="00B7101C">
              <w:rPr>
                <w:b w:val="0"/>
                <w:bCs/>
              </w:rPr>
              <w:t xml:space="preserve"> </w:t>
            </w:r>
            <w:r>
              <w:rPr>
                <w:b w:val="0"/>
                <w:bCs/>
              </w:rPr>
              <w:t>=</w:t>
            </w:r>
            <w:r w:rsidR="00B7101C">
              <w:rPr>
                <w:b w:val="0"/>
                <w:bCs/>
              </w:rPr>
              <w:t xml:space="preserve"> </w:t>
            </w:r>
            <w:proofErr w:type="spellStart"/>
            <w:r>
              <w:rPr>
                <w:b w:val="0"/>
                <w:bCs/>
              </w:rPr>
              <w:t>Zpet</w:t>
            </w:r>
            <w:proofErr w:type="spellEnd"/>
            <w:r>
              <w:rPr>
                <w:b w:val="0"/>
                <w:bCs/>
              </w:rPr>
              <w:t xml:space="preserve">    </w:t>
            </w:r>
            <w:r w:rsidR="0019615E">
              <w:rPr>
                <w:b w:val="0"/>
                <w:bCs/>
              </w:rPr>
              <w:t>Y</w:t>
            </w:r>
            <w:r w:rsidR="00B7101C">
              <w:rPr>
                <w:b w:val="0"/>
                <w:bCs/>
              </w:rPr>
              <w:t xml:space="preserve"> </w:t>
            </w:r>
            <w:r>
              <w:rPr>
                <w:b w:val="0"/>
                <w:bCs/>
              </w:rPr>
              <w:t>=</w:t>
            </w:r>
            <w:r w:rsidR="00B7101C">
              <w:rPr>
                <w:b w:val="0"/>
                <w:bCs/>
              </w:rPr>
              <w:t xml:space="preserve"> </w:t>
            </w:r>
            <w:r w:rsidR="0071700A">
              <w:rPr>
                <w:b w:val="0"/>
                <w:bCs/>
              </w:rPr>
              <w:t>%MW</w:t>
            </w:r>
            <w:r w:rsidR="0019615E">
              <w:rPr>
                <w:b w:val="0"/>
                <w:bCs/>
              </w:rPr>
              <w:t>3</w:t>
            </w:r>
          </w:p>
        </w:tc>
      </w:tr>
    </w:tbl>
    <w:p w14:paraId="02BA31B7" w14:textId="77777777" w:rsidR="002D571C" w:rsidRDefault="002D571C">
      <w:pPr>
        <w:pStyle w:val="definice"/>
        <w:spacing w:before="283"/>
        <w:rPr>
          <w:b w:val="0"/>
          <w:bCs/>
        </w:rPr>
      </w:pPr>
    </w:p>
    <w:p w14:paraId="41E005B8" w14:textId="46BE045D" w:rsidR="003143A7" w:rsidRPr="00F56976" w:rsidRDefault="003637D3" w:rsidP="00F56976">
      <w:pPr>
        <w:pStyle w:val="definice"/>
        <w:spacing w:before="283" w:after="40"/>
      </w:pPr>
      <w:r w:rsidRPr="00F56976">
        <w:lastRenderedPageBreak/>
        <w:t>Tabulka ostatních použitých prvků</w:t>
      </w:r>
      <w:r w:rsidR="00A87972" w:rsidRPr="00F56976">
        <w:t>:</w:t>
      </w:r>
    </w:p>
    <w:tbl>
      <w:tblPr>
        <w:tblW w:w="9498" w:type="dxa"/>
        <w:tblInd w:w="-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6"/>
        <w:gridCol w:w="4111"/>
        <w:gridCol w:w="142"/>
        <w:gridCol w:w="1155"/>
        <w:gridCol w:w="2814"/>
      </w:tblGrid>
      <w:tr w:rsidR="00ED26B7" w:rsidRPr="005048A5" w14:paraId="7025A18A" w14:textId="483972BB" w:rsidTr="00E91095">
        <w:trPr>
          <w:trHeight w:val="174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1D0FCD15" w14:textId="77777777" w:rsidR="00ED26B7" w:rsidRPr="005048A5" w:rsidRDefault="00ED26B7" w:rsidP="00FE138F">
            <w:pPr>
              <w:pStyle w:val="Zkladntextodsazen"/>
              <w:ind w:left="0"/>
              <w:jc w:val="center"/>
            </w:pPr>
            <w:r w:rsidRPr="005048A5">
              <w:t>Vstup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23B7074" w14:textId="77777777" w:rsidR="00ED26B7" w:rsidRPr="005048A5" w:rsidRDefault="00ED26B7" w:rsidP="00FE138F">
            <w:pPr>
              <w:pStyle w:val="Zkladntextodsazen"/>
              <w:ind w:left="0"/>
              <w:jc w:val="center"/>
            </w:pPr>
            <w:r w:rsidRPr="005048A5">
              <w:t>Význam</w:t>
            </w:r>
          </w:p>
        </w:tc>
        <w:tc>
          <w:tcPr>
            <w:tcW w:w="142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0101D14D" w14:textId="77777777" w:rsidR="00ED26B7" w:rsidRPr="005048A5" w:rsidRDefault="00ED26B7" w:rsidP="00FE138F">
            <w:pPr>
              <w:suppressAutoHyphens w:val="0"/>
              <w:jc w:val="center"/>
            </w:pP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</w:tcPr>
          <w:p w14:paraId="5EF34D98" w14:textId="50F27866" w:rsidR="00ED26B7" w:rsidRPr="005048A5" w:rsidRDefault="00ED26B7" w:rsidP="00FE138F">
            <w:pPr>
              <w:suppressAutoHyphens w:val="0"/>
              <w:jc w:val="center"/>
            </w:pPr>
            <w:r w:rsidRPr="005048A5">
              <w:t>Výstup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</w:tcPr>
          <w:p w14:paraId="36F4B303" w14:textId="3F67533E" w:rsidR="00ED26B7" w:rsidRPr="005048A5" w:rsidRDefault="00ED26B7" w:rsidP="00FE138F">
            <w:pPr>
              <w:suppressAutoHyphens w:val="0"/>
              <w:jc w:val="center"/>
            </w:pPr>
            <w:r w:rsidRPr="005048A5">
              <w:t>Význam</w:t>
            </w:r>
          </w:p>
        </w:tc>
      </w:tr>
      <w:tr w:rsidR="00ED26B7" w:rsidRPr="005048A5" w14:paraId="5574BA85" w14:textId="79F14969" w:rsidTr="00E91095">
        <w:trPr>
          <w:trHeight w:val="149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EB329AF" w14:textId="6D2DFA98" w:rsidR="00ED26B7" w:rsidRPr="005048A5" w:rsidRDefault="00ED26B7" w:rsidP="00FE138F">
            <w:pPr>
              <w:pStyle w:val="Zkladntextodsazen"/>
              <w:ind w:left="0"/>
              <w:jc w:val="center"/>
            </w:pPr>
            <w:r w:rsidRPr="005048A5">
              <w:t>%I</w:t>
            </w:r>
            <w:r w:rsidR="00932760">
              <w:t>W3</w:t>
            </w:r>
            <w:r w:rsidRPr="005048A5">
              <w:t>.</w:t>
            </w:r>
            <w:r w:rsidR="00932760">
              <w:t>3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6A5316D5" w14:textId="395F126E" w:rsidR="00ED26B7" w:rsidRPr="005048A5" w:rsidRDefault="00932760" w:rsidP="0036451D">
            <w:pPr>
              <w:pStyle w:val="Zkladntextodsazen"/>
              <w:ind w:left="0"/>
              <w:jc w:val="center"/>
            </w:pPr>
            <w:r>
              <w:t>Analog. vstup (</w:t>
            </w:r>
            <w:proofErr w:type="spellStart"/>
            <w:r>
              <w:t>fotosnímač</w:t>
            </w:r>
            <w:proofErr w:type="spellEnd"/>
            <w:r>
              <w:t>)</w:t>
            </w:r>
          </w:p>
        </w:tc>
        <w:tc>
          <w:tcPr>
            <w:tcW w:w="14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1D4408FD" w14:textId="77777777" w:rsidR="00ED26B7" w:rsidRPr="005048A5" w:rsidRDefault="00ED26B7" w:rsidP="00FE138F">
            <w:pPr>
              <w:suppressAutoHyphens w:val="0"/>
              <w:jc w:val="center"/>
            </w:pPr>
          </w:p>
        </w:tc>
        <w:tc>
          <w:tcPr>
            <w:tcW w:w="11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9A43D2" w14:textId="5D880B92" w:rsidR="00ED26B7" w:rsidRPr="005048A5" w:rsidRDefault="00ED26B7" w:rsidP="00FE138F">
            <w:pPr>
              <w:suppressAutoHyphens w:val="0"/>
              <w:jc w:val="center"/>
            </w:pPr>
            <w:r w:rsidRPr="005048A5">
              <w:t>%</w:t>
            </w:r>
            <w:r w:rsidR="00932760">
              <w:t>QW4</w:t>
            </w:r>
            <w:r w:rsidRPr="005048A5">
              <w:t>.</w:t>
            </w:r>
            <w:r w:rsidR="00932760">
              <w:t>0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28A0BD" w14:textId="66DFE780" w:rsidR="00ED26B7" w:rsidRPr="005048A5" w:rsidRDefault="00932760" w:rsidP="00FE138F">
            <w:pPr>
              <w:suppressAutoHyphens w:val="0"/>
              <w:jc w:val="center"/>
            </w:pPr>
            <w:r>
              <w:t>Analog. výstup (SSR relé)</w:t>
            </w:r>
          </w:p>
        </w:tc>
      </w:tr>
      <w:tr w:rsidR="00DF0636" w:rsidRPr="005048A5" w14:paraId="0579BF6B" w14:textId="607C0A44" w:rsidTr="00E91095">
        <w:trPr>
          <w:trHeight w:val="116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56473DA" w14:textId="5E83FEA3" w:rsidR="00DF0636" w:rsidRDefault="00DF0636" w:rsidP="00DF0636">
            <w:pPr>
              <w:pStyle w:val="Zkladntextodsazen"/>
              <w:ind w:left="0"/>
              <w:jc w:val="center"/>
            </w:pPr>
            <w:r>
              <w:t>Časovač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</w:tcPr>
          <w:p w14:paraId="2F7DBAF3" w14:textId="08CC960D" w:rsidR="00DF0636" w:rsidRDefault="00DF0636" w:rsidP="00DF0636">
            <w:pPr>
              <w:pStyle w:val="Zkladntextodsazen"/>
              <w:ind w:left="0"/>
              <w:jc w:val="center"/>
            </w:pPr>
            <w:r>
              <w:t>Význam</w:t>
            </w:r>
          </w:p>
        </w:tc>
        <w:tc>
          <w:tcPr>
            <w:tcW w:w="142" w:type="dxa"/>
            <w:vMerge/>
            <w:tcBorders>
              <w:left w:val="single" w:sz="4" w:space="0" w:color="auto"/>
            </w:tcBorders>
            <w:shd w:val="clear" w:color="auto" w:fill="FFFFFF" w:themeFill="background1"/>
          </w:tcPr>
          <w:p w14:paraId="06E9B95C" w14:textId="77777777" w:rsidR="00DF0636" w:rsidRDefault="00DF0636" w:rsidP="00DF0636">
            <w:pPr>
              <w:suppressAutoHyphens w:val="0"/>
              <w:jc w:val="center"/>
            </w:pPr>
          </w:p>
        </w:tc>
        <w:tc>
          <w:tcPr>
            <w:tcW w:w="1155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1A2B83C" w14:textId="61EB7CDB" w:rsidR="00DF0636" w:rsidRPr="005048A5" w:rsidRDefault="00DF0636" w:rsidP="00DF0636">
            <w:pPr>
              <w:suppressAutoHyphens w:val="0"/>
              <w:jc w:val="center"/>
            </w:pPr>
          </w:p>
        </w:tc>
        <w:tc>
          <w:tcPr>
            <w:tcW w:w="2814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A828DFF" w14:textId="4AA9749D" w:rsidR="00DF0636" w:rsidRPr="005048A5" w:rsidRDefault="00DF0636" w:rsidP="00DF0636">
            <w:pPr>
              <w:suppressAutoHyphens w:val="0"/>
              <w:jc w:val="center"/>
            </w:pPr>
          </w:p>
        </w:tc>
      </w:tr>
      <w:tr w:rsidR="00C47861" w:rsidRPr="005048A5" w14:paraId="406D8B53" w14:textId="77777777" w:rsidTr="00E91095">
        <w:trPr>
          <w:trHeight w:val="92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3F165D0" w14:textId="2BA5143E" w:rsidR="00C47861" w:rsidRDefault="00C47861" w:rsidP="00C47861">
            <w:pPr>
              <w:suppressAutoHyphens w:val="0"/>
              <w:jc w:val="center"/>
            </w:pPr>
            <w:r>
              <w:t>%TM0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6EDBC8AE" w14:textId="5335270B" w:rsidR="00C47861" w:rsidRDefault="00C47861" w:rsidP="00C47861">
            <w:pPr>
              <w:suppressAutoHyphens w:val="0"/>
              <w:jc w:val="center"/>
            </w:pPr>
            <w:r>
              <w:t xml:space="preserve">Typ TON, </w:t>
            </w:r>
            <w:r w:rsidR="00A51328">
              <w:t>100</w:t>
            </w:r>
            <w:r>
              <w:t>ms</w:t>
            </w:r>
          </w:p>
        </w:tc>
        <w:tc>
          <w:tcPr>
            <w:tcW w:w="142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5BA33922" w14:textId="77777777" w:rsidR="00C47861" w:rsidRDefault="00C47861" w:rsidP="00C47861">
            <w:pPr>
              <w:suppressAutoHyphens w:val="0"/>
              <w:jc w:val="center"/>
            </w:pPr>
          </w:p>
        </w:tc>
        <w:tc>
          <w:tcPr>
            <w:tcW w:w="1155" w:type="dxa"/>
            <w:shd w:val="clear" w:color="auto" w:fill="auto"/>
            <w:vAlign w:val="center"/>
          </w:tcPr>
          <w:p w14:paraId="1FD3BEA5" w14:textId="048AFE74" w:rsidR="00C47861" w:rsidRDefault="00C47861" w:rsidP="00C47861">
            <w:pPr>
              <w:suppressAutoHyphens w:val="0"/>
              <w:jc w:val="center"/>
            </w:pPr>
          </w:p>
        </w:tc>
        <w:tc>
          <w:tcPr>
            <w:tcW w:w="2814" w:type="dxa"/>
            <w:shd w:val="clear" w:color="auto" w:fill="auto"/>
            <w:vAlign w:val="center"/>
          </w:tcPr>
          <w:p w14:paraId="4BDB8AED" w14:textId="2221C4E3" w:rsidR="00C47861" w:rsidRDefault="00C47861" w:rsidP="00C47861">
            <w:pPr>
              <w:suppressAutoHyphens w:val="0"/>
              <w:jc w:val="center"/>
            </w:pPr>
          </w:p>
        </w:tc>
      </w:tr>
      <w:tr w:rsidR="00C47861" w:rsidRPr="005048A5" w14:paraId="239FABF9" w14:textId="5078FA4B" w:rsidTr="00E91095">
        <w:trPr>
          <w:trHeight w:val="92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04DCCF5" w14:textId="46AE8535" w:rsidR="00C47861" w:rsidRDefault="00C47861" w:rsidP="00C47861">
            <w:pPr>
              <w:pStyle w:val="Zkladntextodsazen"/>
              <w:ind w:left="0"/>
              <w:jc w:val="center"/>
            </w:pPr>
            <w:r>
              <w:t>%TM1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9033D4F" w14:textId="73816507" w:rsidR="00C47861" w:rsidRDefault="00C47861" w:rsidP="00C47861">
            <w:pPr>
              <w:pStyle w:val="Zkladntextodsazen"/>
              <w:ind w:left="0"/>
              <w:jc w:val="center"/>
            </w:pPr>
            <w:r>
              <w:t xml:space="preserve">Typ TON, </w:t>
            </w:r>
            <w:r w:rsidR="00A51328">
              <w:t>100</w:t>
            </w:r>
            <w:r>
              <w:t>ms</w:t>
            </w:r>
          </w:p>
        </w:tc>
        <w:tc>
          <w:tcPr>
            <w:tcW w:w="142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2513167A" w14:textId="77777777" w:rsidR="00C47861" w:rsidRDefault="00C47861" w:rsidP="00C47861">
            <w:pPr>
              <w:suppressAutoHyphens w:val="0"/>
              <w:jc w:val="center"/>
            </w:pPr>
          </w:p>
        </w:tc>
        <w:tc>
          <w:tcPr>
            <w:tcW w:w="1155" w:type="dxa"/>
            <w:shd w:val="clear" w:color="auto" w:fill="auto"/>
            <w:vAlign w:val="center"/>
          </w:tcPr>
          <w:p w14:paraId="4C26F85F" w14:textId="1AD7E518" w:rsidR="00C47861" w:rsidRPr="005048A5" w:rsidRDefault="00C47861" w:rsidP="00C47861">
            <w:pPr>
              <w:suppressAutoHyphens w:val="0"/>
              <w:jc w:val="center"/>
            </w:pPr>
          </w:p>
        </w:tc>
        <w:tc>
          <w:tcPr>
            <w:tcW w:w="2814" w:type="dxa"/>
            <w:shd w:val="clear" w:color="auto" w:fill="auto"/>
            <w:vAlign w:val="center"/>
          </w:tcPr>
          <w:p w14:paraId="0E132849" w14:textId="63504E47" w:rsidR="00C47861" w:rsidRPr="005048A5" w:rsidRDefault="00C47861" w:rsidP="00C47861">
            <w:pPr>
              <w:suppressAutoHyphens w:val="0"/>
              <w:jc w:val="center"/>
            </w:pPr>
          </w:p>
        </w:tc>
      </w:tr>
      <w:tr w:rsidR="00C47861" w:rsidRPr="005048A5" w14:paraId="121792E4" w14:textId="541818A5" w:rsidTr="00E91095">
        <w:trPr>
          <w:trHeight w:val="41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</w:tcPr>
          <w:p w14:paraId="7DCD62E7" w14:textId="77777777" w:rsidR="00C47861" w:rsidRPr="00033ACC" w:rsidRDefault="00C47861" w:rsidP="00C47861">
            <w:pPr>
              <w:suppressAutoHyphens w:val="0"/>
              <w:jc w:val="center"/>
            </w:pPr>
            <w:r w:rsidRPr="00033ACC">
              <w:t>Paměť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4C6E7" w:themeFill="accent1" w:themeFillTint="66"/>
            <w:vAlign w:val="center"/>
          </w:tcPr>
          <w:p w14:paraId="4B5835DF" w14:textId="77EB5F61" w:rsidR="00C47861" w:rsidRPr="00033ACC" w:rsidRDefault="00C47861" w:rsidP="00C47861">
            <w:pPr>
              <w:suppressAutoHyphens w:val="0"/>
              <w:jc w:val="center"/>
            </w:pPr>
            <w:r w:rsidRPr="00033ACC">
              <w:t>Význam</w:t>
            </w:r>
          </w:p>
        </w:tc>
        <w:tc>
          <w:tcPr>
            <w:tcW w:w="4111" w:type="dxa"/>
            <w:gridSpan w:val="3"/>
            <w:vMerge w:val="restart"/>
            <w:tcBorders>
              <w:left w:val="single" w:sz="4" w:space="0" w:color="auto"/>
            </w:tcBorders>
            <w:shd w:val="clear" w:color="auto" w:fill="FFFFFF" w:themeFill="background1"/>
          </w:tcPr>
          <w:p w14:paraId="3B766183" w14:textId="77777777" w:rsidR="00C47861" w:rsidRDefault="00C47861" w:rsidP="00C47861">
            <w:pPr>
              <w:suppressAutoHyphens w:val="0"/>
              <w:jc w:val="center"/>
            </w:pPr>
          </w:p>
        </w:tc>
      </w:tr>
      <w:tr w:rsidR="00443D7F" w:rsidRPr="005048A5" w14:paraId="59C1AC23" w14:textId="4787A3D3" w:rsidTr="00E91095">
        <w:trPr>
          <w:trHeight w:val="137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AF75E" w14:textId="44127F7D" w:rsidR="00443D7F" w:rsidRPr="00033ACC" w:rsidRDefault="00443D7F" w:rsidP="00C47861">
            <w:pPr>
              <w:suppressAutoHyphens w:val="0"/>
              <w:jc w:val="center"/>
            </w:pPr>
            <w:r w:rsidRPr="00033ACC">
              <w:t>%M</w:t>
            </w:r>
            <w:r w:rsidR="00A51328" w:rsidRPr="00033ACC">
              <w:t>W0</w:t>
            </w:r>
          </w:p>
        </w:tc>
        <w:tc>
          <w:tcPr>
            <w:tcW w:w="411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A09003" w14:textId="494CE4AB" w:rsidR="00443D7F" w:rsidRPr="00033ACC" w:rsidRDefault="00443D7F" w:rsidP="00C47861">
            <w:pPr>
              <w:jc w:val="center"/>
            </w:pPr>
            <w:r w:rsidRPr="00033ACC">
              <w:t>Pomocná paměť</w:t>
            </w:r>
          </w:p>
        </w:tc>
        <w:tc>
          <w:tcPr>
            <w:tcW w:w="4111" w:type="dxa"/>
            <w:gridSpan w:val="3"/>
            <w:vMerge/>
            <w:tcBorders>
              <w:left w:val="single" w:sz="4" w:space="0" w:color="auto"/>
            </w:tcBorders>
            <w:shd w:val="clear" w:color="auto" w:fill="FFFFFF" w:themeFill="background1"/>
          </w:tcPr>
          <w:p w14:paraId="39A4A933" w14:textId="77777777" w:rsidR="00443D7F" w:rsidRDefault="00443D7F" w:rsidP="00C47861">
            <w:pPr>
              <w:jc w:val="center"/>
            </w:pPr>
          </w:p>
        </w:tc>
      </w:tr>
      <w:tr w:rsidR="00443D7F" w:rsidRPr="005048A5" w14:paraId="53C9A957" w14:textId="7CFBD14E" w:rsidTr="00E91095">
        <w:trPr>
          <w:trHeight w:val="41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F5AE07" w14:textId="76BC1EBD" w:rsidR="00443D7F" w:rsidRPr="005048A5" w:rsidRDefault="00443D7F" w:rsidP="00C47861">
            <w:pPr>
              <w:suppressAutoHyphens w:val="0"/>
              <w:jc w:val="center"/>
            </w:pPr>
            <w:r>
              <w:t>%M</w:t>
            </w:r>
            <w:r w:rsidR="00A51328">
              <w:t>W1</w:t>
            </w:r>
          </w:p>
        </w:tc>
        <w:tc>
          <w:tcPr>
            <w:tcW w:w="41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223149" w14:textId="19837E72" w:rsidR="00443D7F" w:rsidRPr="005048A5" w:rsidRDefault="00443D7F" w:rsidP="00C47861">
            <w:pPr>
              <w:jc w:val="center"/>
            </w:pPr>
          </w:p>
        </w:tc>
        <w:tc>
          <w:tcPr>
            <w:tcW w:w="4111" w:type="dxa"/>
            <w:gridSpan w:val="3"/>
            <w:vMerge/>
            <w:tcBorders>
              <w:left w:val="single" w:sz="4" w:space="0" w:color="auto"/>
            </w:tcBorders>
            <w:shd w:val="clear" w:color="auto" w:fill="FFFFFF" w:themeFill="background1"/>
          </w:tcPr>
          <w:p w14:paraId="63999DFC" w14:textId="77777777" w:rsidR="00443D7F" w:rsidRPr="005048A5" w:rsidRDefault="00443D7F" w:rsidP="00C47861">
            <w:pPr>
              <w:jc w:val="center"/>
            </w:pPr>
          </w:p>
        </w:tc>
      </w:tr>
      <w:tr w:rsidR="00443D7F" w:rsidRPr="005048A5" w14:paraId="0E02AB1B" w14:textId="174EC81B" w:rsidTr="00E91095">
        <w:trPr>
          <w:trHeight w:val="41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725721" w14:textId="5CB35E39" w:rsidR="00443D7F" w:rsidRPr="005048A5" w:rsidRDefault="00443D7F" w:rsidP="00C47861">
            <w:pPr>
              <w:suppressAutoHyphens w:val="0"/>
              <w:jc w:val="center"/>
            </w:pPr>
            <w:r>
              <w:t>%M</w:t>
            </w:r>
            <w:r w:rsidR="00A51328">
              <w:t>W2</w:t>
            </w:r>
          </w:p>
        </w:tc>
        <w:tc>
          <w:tcPr>
            <w:tcW w:w="41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8575BE" w14:textId="42B0C3D1" w:rsidR="00443D7F" w:rsidRPr="005048A5" w:rsidRDefault="00443D7F" w:rsidP="00C47861">
            <w:pPr>
              <w:jc w:val="center"/>
            </w:pPr>
          </w:p>
        </w:tc>
        <w:tc>
          <w:tcPr>
            <w:tcW w:w="4111" w:type="dxa"/>
            <w:gridSpan w:val="3"/>
            <w:vMerge/>
            <w:tcBorders>
              <w:left w:val="single" w:sz="4" w:space="0" w:color="auto"/>
            </w:tcBorders>
            <w:shd w:val="clear" w:color="auto" w:fill="FFFFFF" w:themeFill="background1"/>
          </w:tcPr>
          <w:p w14:paraId="445F7B71" w14:textId="77777777" w:rsidR="00443D7F" w:rsidRPr="005048A5" w:rsidRDefault="00443D7F" w:rsidP="00C47861">
            <w:pPr>
              <w:jc w:val="center"/>
            </w:pPr>
          </w:p>
        </w:tc>
      </w:tr>
      <w:tr w:rsidR="00443D7F" w:rsidRPr="005048A5" w14:paraId="4ABC989C" w14:textId="1E0F6A68" w:rsidTr="00E91095">
        <w:trPr>
          <w:trHeight w:val="52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6ADD50" w14:textId="742ADA9E" w:rsidR="00443D7F" w:rsidRPr="005048A5" w:rsidRDefault="00443D7F" w:rsidP="00C47861">
            <w:pPr>
              <w:suppressAutoHyphens w:val="0"/>
              <w:jc w:val="center"/>
            </w:pPr>
            <w:r>
              <w:t>%M</w:t>
            </w:r>
            <w:r w:rsidR="00A51328">
              <w:t>W3</w:t>
            </w:r>
          </w:p>
        </w:tc>
        <w:tc>
          <w:tcPr>
            <w:tcW w:w="41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B909DF" w14:textId="5D05252A" w:rsidR="00443D7F" w:rsidRPr="005048A5" w:rsidRDefault="00443D7F" w:rsidP="00C47861">
            <w:pPr>
              <w:jc w:val="center"/>
            </w:pPr>
          </w:p>
        </w:tc>
        <w:tc>
          <w:tcPr>
            <w:tcW w:w="4111" w:type="dxa"/>
            <w:gridSpan w:val="3"/>
            <w:vMerge/>
            <w:tcBorders>
              <w:left w:val="single" w:sz="4" w:space="0" w:color="auto"/>
            </w:tcBorders>
            <w:shd w:val="clear" w:color="auto" w:fill="FFFFFF" w:themeFill="background1"/>
          </w:tcPr>
          <w:p w14:paraId="5071CEC7" w14:textId="77777777" w:rsidR="00443D7F" w:rsidRPr="005048A5" w:rsidRDefault="00443D7F" w:rsidP="00C47861">
            <w:pPr>
              <w:jc w:val="center"/>
            </w:pPr>
          </w:p>
        </w:tc>
      </w:tr>
      <w:tr w:rsidR="00443D7F" w:rsidRPr="005048A5" w14:paraId="77F5F4CD" w14:textId="39168E92" w:rsidTr="00E91095">
        <w:trPr>
          <w:trHeight w:val="41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378864" w14:textId="6440D0C8" w:rsidR="00443D7F" w:rsidRPr="005048A5" w:rsidRDefault="00443D7F" w:rsidP="00C47861">
            <w:pPr>
              <w:suppressAutoHyphens w:val="0"/>
              <w:jc w:val="center"/>
            </w:pPr>
            <w:r>
              <w:t>%M</w:t>
            </w:r>
            <w:r w:rsidR="00A51328">
              <w:t>0</w:t>
            </w:r>
          </w:p>
        </w:tc>
        <w:tc>
          <w:tcPr>
            <w:tcW w:w="41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783780" w14:textId="3C0C93DF" w:rsidR="00443D7F" w:rsidRPr="005048A5" w:rsidRDefault="00443D7F" w:rsidP="00C47861">
            <w:pPr>
              <w:jc w:val="center"/>
            </w:pPr>
          </w:p>
        </w:tc>
        <w:tc>
          <w:tcPr>
            <w:tcW w:w="4111" w:type="dxa"/>
            <w:gridSpan w:val="3"/>
            <w:vMerge/>
            <w:tcBorders>
              <w:left w:val="single" w:sz="4" w:space="0" w:color="auto"/>
            </w:tcBorders>
            <w:shd w:val="clear" w:color="auto" w:fill="FFFFFF" w:themeFill="background1"/>
          </w:tcPr>
          <w:p w14:paraId="31684E8E" w14:textId="77777777" w:rsidR="00443D7F" w:rsidRPr="005048A5" w:rsidRDefault="00443D7F" w:rsidP="00C47861">
            <w:pPr>
              <w:jc w:val="center"/>
            </w:pPr>
          </w:p>
        </w:tc>
      </w:tr>
      <w:tr w:rsidR="00443D7F" w14:paraId="35777CF7" w14:textId="099A7D6C" w:rsidTr="00E91095">
        <w:trPr>
          <w:trHeight w:val="118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BD4B5E" w14:textId="180234A5" w:rsidR="00443D7F" w:rsidRDefault="00443D7F" w:rsidP="00C47861">
            <w:pPr>
              <w:suppressAutoHyphens w:val="0"/>
              <w:jc w:val="center"/>
            </w:pPr>
            <w:r>
              <w:t>%M</w:t>
            </w:r>
            <w:r w:rsidR="00A51328">
              <w:t>1</w:t>
            </w:r>
          </w:p>
        </w:tc>
        <w:tc>
          <w:tcPr>
            <w:tcW w:w="411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012865" w14:textId="0D3455D6" w:rsidR="00443D7F" w:rsidRDefault="00443D7F" w:rsidP="00C47861">
            <w:pPr>
              <w:jc w:val="center"/>
            </w:pPr>
          </w:p>
        </w:tc>
        <w:tc>
          <w:tcPr>
            <w:tcW w:w="4111" w:type="dxa"/>
            <w:gridSpan w:val="3"/>
            <w:vMerge/>
            <w:tcBorders>
              <w:left w:val="single" w:sz="4" w:space="0" w:color="auto"/>
            </w:tcBorders>
            <w:shd w:val="clear" w:color="auto" w:fill="FFFFFF" w:themeFill="background1"/>
          </w:tcPr>
          <w:p w14:paraId="06CA57ED" w14:textId="77777777" w:rsidR="00443D7F" w:rsidRDefault="00443D7F" w:rsidP="00C47861">
            <w:pPr>
              <w:jc w:val="center"/>
            </w:pPr>
          </w:p>
        </w:tc>
      </w:tr>
    </w:tbl>
    <w:p w14:paraId="17937AE7" w14:textId="0FDE9C0E" w:rsidR="00136757" w:rsidRDefault="0038049B">
      <w:pPr>
        <w:pStyle w:val="definice"/>
        <w:spacing w:before="283"/>
      </w:pPr>
      <w:r>
        <w:t>S</w:t>
      </w:r>
      <w:r w:rsidR="000A3DBD" w:rsidRPr="000A3DBD">
        <w:t>chéma zapojení pracoviště (situační / ideové schéma)</w:t>
      </w:r>
      <w:r w:rsidR="000A3DBD">
        <w:t>:</w:t>
      </w:r>
    </w:p>
    <w:p w14:paraId="606622D4" w14:textId="53DE70A0" w:rsidR="000A3DBD" w:rsidRDefault="00C44271">
      <w:pPr>
        <w:pStyle w:val="definice"/>
        <w:spacing w:before="283"/>
        <w:rPr>
          <w:b w:val="0"/>
          <w:bCs/>
          <w:color w:val="000000"/>
        </w:rPr>
      </w:pPr>
      <w:r>
        <w:rPr>
          <w:noProof/>
        </w:rPr>
        <w:drawing>
          <wp:inline distT="0" distB="0" distL="0" distR="0" wp14:anchorId="1677D596" wp14:editId="35352CA8">
            <wp:extent cx="5276850" cy="2590800"/>
            <wp:effectExtent l="0" t="0" r="0" b="8255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7"/>
                    <a:stretch/>
                  </pic:blipFill>
                  <pic:spPr bwMode="auto">
                    <a:xfrm>
                      <a:off x="0" y="0"/>
                      <a:ext cx="52768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463B2" w14:textId="3189D534" w:rsidR="009F0914" w:rsidRDefault="0038049B" w:rsidP="006C0499">
      <w:pPr>
        <w:pStyle w:val="definice"/>
        <w:spacing w:before="283" w:after="120"/>
      </w:pPr>
      <w:r>
        <w:br w:type="page"/>
      </w:r>
      <w:r w:rsidR="000A3DBD">
        <w:lastRenderedPageBreak/>
        <w:t>Výpis programu</w:t>
      </w:r>
      <w:r w:rsidR="006C0499">
        <w:t xml:space="preserve"> </w:t>
      </w:r>
      <w:proofErr w:type="spellStart"/>
      <w:r w:rsidR="006C0499">
        <w:t>Grafcet</w:t>
      </w:r>
      <w:proofErr w:type="spellEnd"/>
      <w:r w:rsidR="0074693A">
        <w:t>:</w:t>
      </w:r>
    </w:p>
    <w:p w14:paraId="426ACD28" w14:textId="0FC50429" w:rsidR="009F0914" w:rsidRDefault="00B656BF">
      <w:pPr>
        <w:pStyle w:val="definice"/>
      </w:pPr>
      <w:r>
        <w:rPr>
          <w:noProof/>
        </w:rPr>
        <w:drawing>
          <wp:inline distT="0" distB="0" distL="0" distR="0" wp14:anchorId="70592AC6" wp14:editId="3381DD96">
            <wp:extent cx="4314825" cy="3076431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8" r="33832" b="75417"/>
                    <a:stretch/>
                  </pic:blipFill>
                  <pic:spPr bwMode="auto">
                    <a:xfrm>
                      <a:off x="0" y="0"/>
                      <a:ext cx="4327938" cy="308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6D8F3" w14:textId="14C3AB28" w:rsidR="006C0499" w:rsidRDefault="006C0499" w:rsidP="006C0499">
      <w:pPr>
        <w:pStyle w:val="definice"/>
        <w:spacing w:before="120" w:after="120"/>
      </w:pPr>
      <w:r>
        <w:t>Výpis programu LD:</w:t>
      </w:r>
    </w:p>
    <w:p w14:paraId="674D7401" w14:textId="3560F81F" w:rsidR="009F0914" w:rsidRDefault="009F0914">
      <w:pPr>
        <w:pStyle w:val="definice"/>
      </w:pPr>
      <w:r>
        <w:rPr>
          <w:noProof/>
        </w:rPr>
        <w:drawing>
          <wp:inline distT="0" distB="0" distL="0" distR="0" wp14:anchorId="7590ED10" wp14:editId="1B6995EF">
            <wp:extent cx="4248150" cy="1975220"/>
            <wp:effectExtent l="0" t="0" r="0" b="635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4" t="25937" r="48411" b="61355"/>
                    <a:stretch/>
                  </pic:blipFill>
                  <pic:spPr bwMode="auto">
                    <a:xfrm>
                      <a:off x="0" y="0"/>
                      <a:ext cx="4269057" cy="1984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B8B09" w14:textId="77777777" w:rsidR="009F0914" w:rsidRDefault="009F0914">
      <w:pPr>
        <w:pStyle w:val="definice"/>
      </w:pPr>
    </w:p>
    <w:p w14:paraId="33730EFF" w14:textId="3A8FBCE7" w:rsidR="009F0914" w:rsidRDefault="009F0914">
      <w:pPr>
        <w:pStyle w:val="definice"/>
      </w:pPr>
      <w:r>
        <w:rPr>
          <w:noProof/>
        </w:rPr>
        <w:drawing>
          <wp:inline distT="0" distB="0" distL="0" distR="0" wp14:anchorId="7384412B" wp14:editId="77F0E568">
            <wp:extent cx="4143375" cy="2181043"/>
            <wp:effectExtent l="0" t="0" r="0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0" t="60157" r="49906" b="25860"/>
                    <a:stretch/>
                  </pic:blipFill>
                  <pic:spPr bwMode="auto">
                    <a:xfrm>
                      <a:off x="0" y="0"/>
                      <a:ext cx="4159653" cy="2189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4DE02" w14:textId="3BF6444D" w:rsidR="009F0914" w:rsidRDefault="009F0914">
      <w:pPr>
        <w:pStyle w:val="definice"/>
        <w:rPr>
          <w:noProof/>
        </w:rPr>
      </w:pPr>
      <w:r>
        <w:rPr>
          <w:noProof/>
        </w:rPr>
        <w:lastRenderedPageBreak/>
        <w:drawing>
          <wp:inline distT="0" distB="0" distL="0" distR="0" wp14:anchorId="164AE6B6" wp14:editId="2B800074">
            <wp:extent cx="3943350" cy="2143125"/>
            <wp:effectExtent l="0" t="0" r="0" b="9525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8" t="74583" r="50653" b="11459"/>
                    <a:stretch/>
                  </pic:blipFill>
                  <pic:spPr bwMode="auto">
                    <a:xfrm>
                      <a:off x="0" y="0"/>
                      <a:ext cx="3978730" cy="2162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B7049" w14:textId="71A70826" w:rsidR="009F0914" w:rsidRDefault="009F0914">
      <w:pPr>
        <w:pStyle w:val="definice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428BED0" wp14:editId="48309828">
            <wp:simplePos x="0" y="0"/>
            <wp:positionH relativeFrom="column">
              <wp:posOffset>47625</wp:posOffset>
            </wp:positionH>
            <wp:positionV relativeFrom="paragraph">
              <wp:posOffset>3664585</wp:posOffset>
            </wp:positionV>
            <wp:extent cx="3924300" cy="2771140"/>
            <wp:effectExtent l="0" t="0" r="0" b="0"/>
            <wp:wrapTopAndBottom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9" t="38958" r="50469" b="42500"/>
                    <a:stretch/>
                  </pic:blipFill>
                  <pic:spPr bwMode="auto">
                    <a:xfrm>
                      <a:off x="0" y="0"/>
                      <a:ext cx="392430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795AC46" wp14:editId="01A73F6D">
            <wp:extent cx="3904883" cy="3620770"/>
            <wp:effectExtent l="0" t="0" r="635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084" t="26173" b="49583"/>
                    <a:stretch/>
                  </pic:blipFill>
                  <pic:spPr bwMode="auto">
                    <a:xfrm>
                      <a:off x="0" y="0"/>
                      <a:ext cx="3923463" cy="3637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E0630" w14:textId="2F55A6BE" w:rsidR="009F0914" w:rsidRDefault="009F0914">
      <w:pPr>
        <w:pStyle w:val="definice"/>
      </w:pPr>
    </w:p>
    <w:p w14:paraId="6C0F450E" w14:textId="6A0D45FD" w:rsidR="009F0914" w:rsidRDefault="009F0914">
      <w:pPr>
        <w:pStyle w:val="definice"/>
      </w:pPr>
      <w:r>
        <w:rPr>
          <w:noProof/>
        </w:rPr>
        <w:lastRenderedPageBreak/>
        <w:drawing>
          <wp:inline distT="0" distB="0" distL="0" distR="0" wp14:anchorId="5B702584" wp14:editId="0457C120">
            <wp:extent cx="3457575" cy="6435323"/>
            <wp:effectExtent l="0" t="0" r="0" b="381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206" t="52500"/>
                    <a:stretch/>
                  </pic:blipFill>
                  <pic:spPr bwMode="auto">
                    <a:xfrm>
                      <a:off x="0" y="0"/>
                      <a:ext cx="3469856" cy="6458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B3D79" w14:textId="57152B2E" w:rsidR="00AC49C5" w:rsidRDefault="00AC49C5">
      <w:pPr>
        <w:pStyle w:val="definice"/>
      </w:pPr>
    </w:p>
    <w:p w14:paraId="7B0F736B" w14:textId="77777777" w:rsidR="009075EA" w:rsidRDefault="009075EA">
      <w:pPr>
        <w:pStyle w:val="definice"/>
      </w:pPr>
    </w:p>
    <w:p w14:paraId="149341C3" w14:textId="77777777" w:rsidR="009075EA" w:rsidRDefault="009075EA">
      <w:pPr>
        <w:pStyle w:val="definice"/>
      </w:pPr>
    </w:p>
    <w:p w14:paraId="130D3689" w14:textId="77777777" w:rsidR="009075EA" w:rsidRDefault="009075EA">
      <w:pPr>
        <w:pStyle w:val="definice"/>
      </w:pPr>
    </w:p>
    <w:p w14:paraId="67BD39D0" w14:textId="77777777" w:rsidR="009075EA" w:rsidRDefault="009075EA">
      <w:pPr>
        <w:pStyle w:val="definice"/>
      </w:pPr>
    </w:p>
    <w:p w14:paraId="321CC078" w14:textId="77777777" w:rsidR="009075EA" w:rsidRDefault="009075EA">
      <w:pPr>
        <w:pStyle w:val="definice"/>
      </w:pPr>
    </w:p>
    <w:p w14:paraId="587E74CF" w14:textId="77777777" w:rsidR="009075EA" w:rsidRDefault="009075EA">
      <w:pPr>
        <w:pStyle w:val="definice"/>
      </w:pPr>
    </w:p>
    <w:p w14:paraId="6266CCE3" w14:textId="77777777" w:rsidR="009075EA" w:rsidRDefault="009075EA">
      <w:pPr>
        <w:pStyle w:val="definice"/>
      </w:pPr>
    </w:p>
    <w:p w14:paraId="4CA185C8" w14:textId="77777777" w:rsidR="009075EA" w:rsidRDefault="009075EA">
      <w:pPr>
        <w:pStyle w:val="definice"/>
      </w:pPr>
    </w:p>
    <w:p w14:paraId="7AD9856D" w14:textId="77777777" w:rsidR="009075EA" w:rsidRDefault="009075EA">
      <w:pPr>
        <w:pStyle w:val="definice"/>
      </w:pPr>
    </w:p>
    <w:p w14:paraId="13C576BE" w14:textId="77777777" w:rsidR="009075EA" w:rsidRDefault="009075EA">
      <w:pPr>
        <w:pStyle w:val="definice"/>
      </w:pPr>
    </w:p>
    <w:p w14:paraId="70C41FA4" w14:textId="77777777" w:rsidR="009075EA" w:rsidRDefault="009075EA">
      <w:pPr>
        <w:pStyle w:val="definice"/>
      </w:pPr>
    </w:p>
    <w:p w14:paraId="7D86163C" w14:textId="77777777" w:rsidR="009075EA" w:rsidRDefault="009075EA">
      <w:pPr>
        <w:pStyle w:val="definice"/>
      </w:pPr>
    </w:p>
    <w:p w14:paraId="0058A57A" w14:textId="2EFEBC2F" w:rsidR="00AC49C5" w:rsidRDefault="005C2D38">
      <w:pPr>
        <w:pStyle w:val="definice"/>
      </w:pPr>
      <w:r>
        <w:lastRenderedPageBreak/>
        <w:t>Graf regulačního pochodu:</w:t>
      </w:r>
    </w:p>
    <w:p w14:paraId="5D8AEF4C" w14:textId="77777777" w:rsidR="009075EA" w:rsidRDefault="009075EA">
      <w:pPr>
        <w:pStyle w:val="definice"/>
      </w:pPr>
    </w:p>
    <w:p w14:paraId="0AFF8AE1" w14:textId="72F28951" w:rsidR="005C2D38" w:rsidRDefault="009075EA">
      <w:pPr>
        <w:pStyle w:val="definice"/>
      </w:pPr>
      <w:r w:rsidRPr="009075EA">
        <w:drawing>
          <wp:inline distT="0" distB="0" distL="0" distR="0" wp14:anchorId="4943F220" wp14:editId="0A0A3FD2">
            <wp:extent cx="5902123" cy="3505200"/>
            <wp:effectExtent l="0" t="0" r="381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483"/>
                    <a:stretch/>
                  </pic:blipFill>
                  <pic:spPr bwMode="auto">
                    <a:xfrm>
                      <a:off x="0" y="0"/>
                      <a:ext cx="5905783" cy="3507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B2CF3" w14:textId="77777777" w:rsidR="008D24E8" w:rsidRDefault="008D24E8">
      <w:pPr>
        <w:pStyle w:val="definice"/>
      </w:pPr>
    </w:p>
    <w:p w14:paraId="413F375A" w14:textId="77777777" w:rsidR="0025338F" w:rsidRDefault="0025338F">
      <w:pPr>
        <w:pStyle w:val="definice"/>
      </w:pPr>
    </w:p>
    <w:p w14:paraId="1F742263" w14:textId="23B065D4" w:rsidR="00ED38EF" w:rsidRDefault="0074693A">
      <w:pPr>
        <w:pStyle w:val="definice"/>
      </w:pPr>
      <w:r>
        <w:t>Závěr:</w:t>
      </w:r>
    </w:p>
    <w:p w14:paraId="3E7CAE30" w14:textId="7D8191E1" w:rsidR="00ED38EF" w:rsidRDefault="00E15CBE" w:rsidP="008D24E8">
      <w:pPr>
        <w:pStyle w:val="Zkladntextodsazen"/>
        <w:ind w:left="300"/>
        <w:rPr>
          <w:noProof/>
        </w:rPr>
      </w:pPr>
      <w:r>
        <w:t xml:space="preserve">Program </w:t>
      </w:r>
      <w:r w:rsidR="001B2AB7">
        <w:t>funguje dle zadání</w:t>
      </w:r>
      <w:r>
        <w:t>.</w:t>
      </w:r>
      <w:r w:rsidR="00EA6AD6">
        <w:t xml:space="preserve"> </w:t>
      </w:r>
      <w:r w:rsidR="002852E1">
        <w:t xml:space="preserve">Při realizaci programu jsem použil rovnici I regulátoru, protože mi to přišlo jako nejlehčí možnost, na úkor toho, že ustálení regulačního pochodu trvá </w:t>
      </w:r>
      <w:r w:rsidR="0025338F">
        <w:t xml:space="preserve">zhruba </w:t>
      </w:r>
      <w:r w:rsidR="002852E1">
        <w:t xml:space="preserve">10 </w:t>
      </w:r>
      <w:r w:rsidR="001D7FF6">
        <w:t>vteřin</w:t>
      </w:r>
      <w:r w:rsidR="00301434">
        <w:t>.</w:t>
      </w:r>
      <w:r w:rsidR="0025338F">
        <w:t xml:space="preserve"> Regulační pochod jsem pomocí osciloskopu nestihnul změřit, tak jsem si v Excelu zvolil vhodné hodnoty podle toho, jak jsem viděl regulaci v hodině.</w:t>
      </w:r>
      <w:r w:rsidR="000C4400">
        <w:t xml:space="preserve"> Dle regulačního pochodu mohu říc</w:t>
      </w:r>
      <w:r w:rsidR="00AD7802">
        <w:t>t</w:t>
      </w:r>
      <w:r w:rsidR="000C4400">
        <w:t>, že rychlost regulace není moc dobrá</w:t>
      </w:r>
      <w:r w:rsidR="00261DCD">
        <w:t xml:space="preserve"> a přesnost je dobrá až po 10 sekundách.</w:t>
      </w:r>
    </w:p>
    <w:sectPr w:rsidR="00ED38EF" w:rsidSect="004C4261">
      <w:headerReference w:type="default" r:id="rId18"/>
      <w:headerReference w:type="first" r:id="rId19"/>
      <w:pgSz w:w="11906" w:h="16838"/>
      <w:pgMar w:top="1135" w:right="1421" w:bottom="1276" w:left="1425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C6D59C" w14:textId="77777777" w:rsidR="008A36A3" w:rsidRDefault="008A36A3">
      <w:r>
        <w:separator/>
      </w:r>
    </w:p>
  </w:endnote>
  <w:endnote w:type="continuationSeparator" w:id="0">
    <w:p w14:paraId="43386E4A" w14:textId="77777777" w:rsidR="008A36A3" w:rsidRDefault="008A36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unifont">
    <w:charset w:val="EE"/>
    <w:family w:val="auto"/>
    <w:pitch w:val="variable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97034D" w14:textId="77777777" w:rsidR="008A36A3" w:rsidRDefault="008A36A3">
      <w:r>
        <w:separator/>
      </w:r>
    </w:p>
  </w:footnote>
  <w:footnote w:type="continuationSeparator" w:id="0">
    <w:p w14:paraId="6D9C028F" w14:textId="77777777" w:rsidR="008A36A3" w:rsidRDefault="008A36A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A7D5BF" w14:textId="13B05859" w:rsidR="00ED38EF" w:rsidRDefault="0003092D">
    <w:pPr>
      <w:pStyle w:val="Zhlav"/>
    </w:pPr>
    <w:r w:rsidRPr="004C49AA">
      <w:rPr>
        <w:noProof/>
        <w:lang w:eastAsia="cs-CZ"/>
      </w:rPr>
      <w:drawing>
        <wp:inline distT="0" distB="0" distL="0" distR="0" wp14:anchorId="2A5053E9" wp14:editId="36B688F1">
          <wp:extent cx="5753100" cy="581025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3100" cy="581025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773C80" w14:textId="77777777" w:rsidR="00ED38EF" w:rsidRDefault="00ED38E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1003"/>
        </w:tabs>
        <w:ind w:left="1003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363"/>
        </w:tabs>
        <w:ind w:left="1363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723"/>
        </w:tabs>
        <w:ind w:left="1723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083"/>
        </w:tabs>
        <w:ind w:left="2083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443"/>
        </w:tabs>
        <w:ind w:left="2443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03"/>
        </w:tabs>
        <w:ind w:left="2803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163"/>
        </w:tabs>
        <w:ind w:left="3163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523"/>
        </w:tabs>
        <w:ind w:left="3523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883"/>
        </w:tabs>
        <w:ind w:left="3883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1003"/>
        </w:tabs>
        <w:ind w:left="1003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363"/>
        </w:tabs>
        <w:ind w:left="1363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723"/>
        </w:tabs>
        <w:ind w:left="1723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083"/>
        </w:tabs>
        <w:ind w:left="2083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443"/>
        </w:tabs>
        <w:ind w:left="2443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03"/>
        </w:tabs>
        <w:ind w:left="2803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163"/>
        </w:tabs>
        <w:ind w:left="3163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523"/>
        </w:tabs>
        <w:ind w:left="3523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883"/>
        </w:tabs>
        <w:ind w:left="3883" w:hanging="360"/>
      </w:pPr>
      <w:rPr>
        <w:rFonts w:ascii="OpenSymbol" w:hAnsi="OpenSymbol" w:cs="OpenSymbol"/>
      </w:rPr>
    </w:lvl>
  </w:abstractNum>
  <w:abstractNum w:abstractNumId="3" w15:restartNumberingAfterBreak="0">
    <w:nsid w:val="00000004"/>
    <w:multiLevelType w:val="multilevel"/>
    <w:tmpl w:val="0000000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0A686F40"/>
    <w:multiLevelType w:val="hybridMultilevel"/>
    <w:tmpl w:val="650863DA"/>
    <w:lvl w:ilvl="0" w:tplc="0405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5" w15:restartNumberingAfterBreak="0">
    <w:nsid w:val="105E080F"/>
    <w:multiLevelType w:val="hybridMultilevel"/>
    <w:tmpl w:val="4F225BF4"/>
    <w:lvl w:ilvl="0" w:tplc="EEE2DD0E">
      <w:numFmt w:val="bullet"/>
      <w:lvlText w:val="-"/>
      <w:lvlJc w:val="left"/>
      <w:pPr>
        <w:ind w:left="643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6" w15:restartNumberingAfterBreak="0">
    <w:nsid w:val="151030D6"/>
    <w:multiLevelType w:val="hybridMultilevel"/>
    <w:tmpl w:val="9D24FB1C"/>
    <w:lvl w:ilvl="0" w:tplc="0405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7" w15:restartNumberingAfterBreak="0">
    <w:nsid w:val="2A582BA7"/>
    <w:multiLevelType w:val="hybridMultilevel"/>
    <w:tmpl w:val="11846AA2"/>
    <w:lvl w:ilvl="0" w:tplc="EEE2DD0E">
      <w:numFmt w:val="bullet"/>
      <w:lvlText w:val="-"/>
      <w:lvlJc w:val="left"/>
      <w:pPr>
        <w:ind w:left="643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8" w15:restartNumberingAfterBreak="0">
    <w:nsid w:val="43AB426D"/>
    <w:multiLevelType w:val="hybridMultilevel"/>
    <w:tmpl w:val="14926260"/>
    <w:lvl w:ilvl="0" w:tplc="EEE2DD0E">
      <w:numFmt w:val="bullet"/>
      <w:lvlText w:val="-"/>
      <w:lvlJc w:val="left"/>
      <w:pPr>
        <w:ind w:left="926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9" w15:restartNumberingAfterBreak="0">
    <w:nsid w:val="5BD5374C"/>
    <w:multiLevelType w:val="hybridMultilevel"/>
    <w:tmpl w:val="1FB4B476"/>
    <w:lvl w:ilvl="0" w:tplc="0405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0" w15:restartNumberingAfterBreak="0">
    <w:nsid w:val="5CF976C4"/>
    <w:multiLevelType w:val="hybridMultilevel"/>
    <w:tmpl w:val="205A9A50"/>
    <w:lvl w:ilvl="0" w:tplc="0405000F">
      <w:start w:val="1"/>
      <w:numFmt w:val="decimal"/>
      <w:lvlText w:val="%1."/>
      <w:lvlJc w:val="left"/>
      <w:pPr>
        <w:ind w:left="1003" w:hanging="360"/>
      </w:pPr>
    </w:lvl>
    <w:lvl w:ilvl="1" w:tplc="04050019" w:tentative="1">
      <w:start w:val="1"/>
      <w:numFmt w:val="lowerLetter"/>
      <w:lvlText w:val="%2."/>
      <w:lvlJc w:val="left"/>
      <w:pPr>
        <w:ind w:left="1723" w:hanging="360"/>
      </w:pPr>
    </w:lvl>
    <w:lvl w:ilvl="2" w:tplc="0405001B" w:tentative="1">
      <w:start w:val="1"/>
      <w:numFmt w:val="lowerRoman"/>
      <w:lvlText w:val="%3."/>
      <w:lvlJc w:val="right"/>
      <w:pPr>
        <w:ind w:left="2443" w:hanging="180"/>
      </w:pPr>
    </w:lvl>
    <w:lvl w:ilvl="3" w:tplc="0405000F" w:tentative="1">
      <w:start w:val="1"/>
      <w:numFmt w:val="decimal"/>
      <w:lvlText w:val="%4."/>
      <w:lvlJc w:val="left"/>
      <w:pPr>
        <w:ind w:left="3163" w:hanging="360"/>
      </w:pPr>
    </w:lvl>
    <w:lvl w:ilvl="4" w:tplc="04050019" w:tentative="1">
      <w:start w:val="1"/>
      <w:numFmt w:val="lowerLetter"/>
      <w:lvlText w:val="%5."/>
      <w:lvlJc w:val="left"/>
      <w:pPr>
        <w:ind w:left="3883" w:hanging="360"/>
      </w:pPr>
    </w:lvl>
    <w:lvl w:ilvl="5" w:tplc="0405001B" w:tentative="1">
      <w:start w:val="1"/>
      <w:numFmt w:val="lowerRoman"/>
      <w:lvlText w:val="%6."/>
      <w:lvlJc w:val="right"/>
      <w:pPr>
        <w:ind w:left="4603" w:hanging="180"/>
      </w:pPr>
    </w:lvl>
    <w:lvl w:ilvl="6" w:tplc="0405000F" w:tentative="1">
      <w:start w:val="1"/>
      <w:numFmt w:val="decimal"/>
      <w:lvlText w:val="%7."/>
      <w:lvlJc w:val="left"/>
      <w:pPr>
        <w:ind w:left="5323" w:hanging="360"/>
      </w:pPr>
    </w:lvl>
    <w:lvl w:ilvl="7" w:tplc="04050019" w:tentative="1">
      <w:start w:val="1"/>
      <w:numFmt w:val="lowerLetter"/>
      <w:lvlText w:val="%8."/>
      <w:lvlJc w:val="left"/>
      <w:pPr>
        <w:ind w:left="6043" w:hanging="360"/>
      </w:pPr>
    </w:lvl>
    <w:lvl w:ilvl="8" w:tplc="0405001B" w:tentative="1">
      <w:start w:val="1"/>
      <w:numFmt w:val="lowerRoman"/>
      <w:lvlText w:val="%9."/>
      <w:lvlJc w:val="right"/>
      <w:pPr>
        <w:ind w:left="6763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10"/>
  </w:num>
  <w:num w:numId="6">
    <w:abstractNumId w:val="9"/>
  </w:num>
  <w:num w:numId="7">
    <w:abstractNumId w:val="6"/>
  </w:num>
  <w:num w:numId="8">
    <w:abstractNumId w:val="4"/>
  </w:num>
  <w:num w:numId="9">
    <w:abstractNumId w:val="7"/>
  </w:num>
  <w:num w:numId="10">
    <w:abstractNumId w:val="8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92D"/>
    <w:rsid w:val="000167A8"/>
    <w:rsid w:val="0003092D"/>
    <w:rsid w:val="000330C1"/>
    <w:rsid w:val="00033ACC"/>
    <w:rsid w:val="00037691"/>
    <w:rsid w:val="0004095A"/>
    <w:rsid w:val="00044147"/>
    <w:rsid w:val="00063989"/>
    <w:rsid w:val="0007666A"/>
    <w:rsid w:val="00080DDA"/>
    <w:rsid w:val="00081503"/>
    <w:rsid w:val="00085DF7"/>
    <w:rsid w:val="00087925"/>
    <w:rsid w:val="00093DC5"/>
    <w:rsid w:val="000A3DBD"/>
    <w:rsid w:val="000B067F"/>
    <w:rsid w:val="000B1619"/>
    <w:rsid w:val="000B3E93"/>
    <w:rsid w:val="000C4400"/>
    <w:rsid w:val="000D4433"/>
    <w:rsid w:val="000F49C5"/>
    <w:rsid w:val="00100736"/>
    <w:rsid w:val="00104701"/>
    <w:rsid w:val="00104E2C"/>
    <w:rsid w:val="00136757"/>
    <w:rsid w:val="00137358"/>
    <w:rsid w:val="00141C1C"/>
    <w:rsid w:val="00146A24"/>
    <w:rsid w:val="0015381B"/>
    <w:rsid w:val="001560B7"/>
    <w:rsid w:val="00160A38"/>
    <w:rsid w:val="0018646D"/>
    <w:rsid w:val="0019615E"/>
    <w:rsid w:val="001A24C5"/>
    <w:rsid w:val="001B2AB7"/>
    <w:rsid w:val="001B527A"/>
    <w:rsid w:val="001D7FF6"/>
    <w:rsid w:val="001E1EF0"/>
    <w:rsid w:val="001E26B5"/>
    <w:rsid w:val="001E7FF9"/>
    <w:rsid w:val="001F5216"/>
    <w:rsid w:val="002134AA"/>
    <w:rsid w:val="00216CBC"/>
    <w:rsid w:val="002258AE"/>
    <w:rsid w:val="00231DA4"/>
    <w:rsid w:val="00234520"/>
    <w:rsid w:val="00237736"/>
    <w:rsid w:val="002446C8"/>
    <w:rsid w:val="00250128"/>
    <w:rsid w:val="0025338F"/>
    <w:rsid w:val="00255B64"/>
    <w:rsid w:val="00255C2E"/>
    <w:rsid w:val="00256E44"/>
    <w:rsid w:val="00261DCD"/>
    <w:rsid w:val="00262972"/>
    <w:rsid w:val="002629BE"/>
    <w:rsid w:val="00275205"/>
    <w:rsid w:val="00281218"/>
    <w:rsid w:val="00282870"/>
    <w:rsid w:val="0028482F"/>
    <w:rsid w:val="002852E1"/>
    <w:rsid w:val="002B0A25"/>
    <w:rsid w:val="002D3E50"/>
    <w:rsid w:val="002D4915"/>
    <w:rsid w:val="002D571C"/>
    <w:rsid w:val="002D733E"/>
    <w:rsid w:val="002D7D09"/>
    <w:rsid w:val="002E4E95"/>
    <w:rsid w:val="002F16EF"/>
    <w:rsid w:val="00301434"/>
    <w:rsid w:val="003143A7"/>
    <w:rsid w:val="00316091"/>
    <w:rsid w:val="00324018"/>
    <w:rsid w:val="00333E52"/>
    <w:rsid w:val="00334E10"/>
    <w:rsid w:val="00340FB0"/>
    <w:rsid w:val="0034622D"/>
    <w:rsid w:val="00346F84"/>
    <w:rsid w:val="003510C3"/>
    <w:rsid w:val="00361C73"/>
    <w:rsid w:val="003637D3"/>
    <w:rsid w:val="0036451D"/>
    <w:rsid w:val="00370A45"/>
    <w:rsid w:val="003714B1"/>
    <w:rsid w:val="0038049B"/>
    <w:rsid w:val="00385C2B"/>
    <w:rsid w:val="00390039"/>
    <w:rsid w:val="003907BF"/>
    <w:rsid w:val="00390D69"/>
    <w:rsid w:val="00391C6C"/>
    <w:rsid w:val="003A0C3C"/>
    <w:rsid w:val="003B1F50"/>
    <w:rsid w:val="003D06E9"/>
    <w:rsid w:val="003D794B"/>
    <w:rsid w:val="003E66A7"/>
    <w:rsid w:val="003F35CB"/>
    <w:rsid w:val="0040054B"/>
    <w:rsid w:val="00440E94"/>
    <w:rsid w:val="00443D7F"/>
    <w:rsid w:val="00447EA8"/>
    <w:rsid w:val="0045153A"/>
    <w:rsid w:val="00461ADB"/>
    <w:rsid w:val="0047452B"/>
    <w:rsid w:val="00490AE8"/>
    <w:rsid w:val="0049181B"/>
    <w:rsid w:val="00495993"/>
    <w:rsid w:val="004970C8"/>
    <w:rsid w:val="004A3CCE"/>
    <w:rsid w:val="004A6836"/>
    <w:rsid w:val="004B1873"/>
    <w:rsid w:val="004C4261"/>
    <w:rsid w:val="004D1C96"/>
    <w:rsid w:val="00501984"/>
    <w:rsid w:val="005048A5"/>
    <w:rsid w:val="00530D5F"/>
    <w:rsid w:val="00540883"/>
    <w:rsid w:val="00556874"/>
    <w:rsid w:val="005603BB"/>
    <w:rsid w:val="00561193"/>
    <w:rsid w:val="00563353"/>
    <w:rsid w:val="00563CF0"/>
    <w:rsid w:val="005717D8"/>
    <w:rsid w:val="00571EEB"/>
    <w:rsid w:val="00582D1F"/>
    <w:rsid w:val="005A6902"/>
    <w:rsid w:val="005A6994"/>
    <w:rsid w:val="005B54AC"/>
    <w:rsid w:val="005B5DCB"/>
    <w:rsid w:val="005C2D38"/>
    <w:rsid w:val="005C387B"/>
    <w:rsid w:val="005C7397"/>
    <w:rsid w:val="005D2A93"/>
    <w:rsid w:val="005E2474"/>
    <w:rsid w:val="005E56C2"/>
    <w:rsid w:val="005F2B1C"/>
    <w:rsid w:val="005F3F5F"/>
    <w:rsid w:val="005F5595"/>
    <w:rsid w:val="00603BDB"/>
    <w:rsid w:val="006100ED"/>
    <w:rsid w:val="00634CDA"/>
    <w:rsid w:val="006441FB"/>
    <w:rsid w:val="00645288"/>
    <w:rsid w:val="00665846"/>
    <w:rsid w:val="00666059"/>
    <w:rsid w:val="0067312D"/>
    <w:rsid w:val="00681957"/>
    <w:rsid w:val="00682CCA"/>
    <w:rsid w:val="00691C05"/>
    <w:rsid w:val="0069445F"/>
    <w:rsid w:val="00695463"/>
    <w:rsid w:val="00697983"/>
    <w:rsid w:val="006B2EA9"/>
    <w:rsid w:val="006C02C3"/>
    <w:rsid w:val="006C0499"/>
    <w:rsid w:val="006C70B9"/>
    <w:rsid w:val="006C70C9"/>
    <w:rsid w:val="006D3E09"/>
    <w:rsid w:val="006F2427"/>
    <w:rsid w:val="006F5990"/>
    <w:rsid w:val="0071700A"/>
    <w:rsid w:val="00726713"/>
    <w:rsid w:val="0074693A"/>
    <w:rsid w:val="007476ED"/>
    <w:rsid w:val="00750679"/>
    <w:rsid w:val="00757B3D"/>
    <w:rsid w:val="00762744"/>
    <w:rsid w:val="0076769C"/>
    <w:rsid w:val="00767D3F"/>
    <w:rsid w:val="00771A82"/>
    <w:rsid w:val="00774E4D"/>
    <w:rsid w:val="00781D33"/>
    <w:rsid w:val="0078278B"/>
    <w:rsid w:val="00796384"/>
    <w:rsid w:val="00796C87"/>
    <w:rsid w:val="007E4562"/>
    <w:rsid w:val="007F0626"/>
    <w:rsid w:val="007F1029"/>
    <w:rsid w:val="007F2E31"/>
    <w:rsid w:val="00803FBC"/>
    <w:rsid w:val="00806FF8"/>
    <w:rsid w:val="0081193F"/>
    <w:rsid w:val="00813930"/>
    <w:rsid w:val="00815EB6"/>
    <w:rsid w:val="008240DA"/>
    <w:rsid w:val="00831C9A"/>
    <w:rsid w:val="00837B03"/>
    <w:rsid w:val="0086031F"/>
    <w:rsid w:val="00890832"/>
    <w:rsid w:val="00894FFB"/>
    <w:rsid w:val="0089559C"/>
    <w:rsid w:val="008960B7"/>
    <w:rsid w:val="0089724B"/>
    <w:rsid w:val="008A36A3"/>
    <w:rsid w:val="008A3A8A"/>
    <w:rsid w:val="008C05A5"/>
    <w:rsid w:val="008C2B65"/>
    <w:rsid w:val="008C3A20"/>
    <w:rsid w:val="008D24E8"/>
    <w:rsid w:val="008D2CB9"/>
    <w:rsid w:val="008E5248"/>
    <w:rsid w:val="008F0AB5"/>
    <w:rsid w:val="008F784E"/>
    <w:rsid w:val="009075EA"/>
    <w:rsid w:val="009131D0"/>
    <w:rsid w:val="00917DCA"/>
    <w:rsid w:val="00932760"/>
    <w:rsid w:val="00976E9A"/>
    <w:rsid w:val="00980885"/>
    <w:rsid w:val="00982584"/>
    <w:rsid w:val="0099054E"/>
    <w:rsid w:val="009C29EA"/>
    <w:rsid w:val="009D2294"/>
    <w:rsid w:val="009F0914"/>
    <w:rsid w:val="00A15B28"/>
    <w:rsid w:val="00A33E83"/>
    <w:rsid w:val="00A4397A"/>
    <w:rsid w:val="00A51328"/>
    <w:rsid w:val="00A62EE8"/>
    <w:rsid w:val="00A645FA"/>
    <w:rsid w:val="00A800F2"/>
    <w:rsid w:val="00A81F4B"/>
    <w:rsid w:val="00A824AA"/>
    <w:rsid w:val="00A87972"/>
    <w:rsid w:val="00AC49C5"/>
    <w:rsid w:val="00AC5217"/>
    <w:rsid w:val="00AD710A"/>
    <w:rsid w:val="00AD7802"/>
    <w:rsid w:val="00AE0FC2"/>
    <w:rsid w:val="00AF5F0C"/>
    <w:rsid w:val="00B00453"/>
    <w:rsid w:val="00B04EA9"/>
    <w:rsid w:val="00B15D5A"/>
    <w:rsid w:val="00B15F6E"/>
    <w:rsid w:val="00B24AE9"/>
    <w:rsid w:val="00B40087"/>
    <w:rsid w:val="00B40411"/>
    <w:rsid w:val="00B42484"/>
    <w:rsid w:val="00B44F29"/>
    <w:rsid w:val="00B57BB8"/>
    <w:rsid w:val="00B656BF"/>
    <w:rsid w:val="00B7101C"/>
    <w:rsid w:val="00B82307"/>
    <w:rsid w:val="00B87C6A"/>
    <w:rsid w:val="00B97AB2"/>
    <w:rsid w:val="00BA6B05"/>
    <w:rsid w:val="00BC1F4B"/>
    <w:rsid w:val="00BD29D1"/>
    <w:rsid w:val="00BE7B95"/>
    <w:rsid w:val="00BF27B5"/>
    <w:rsid w:val="00BF43DE"/>
    <w:rsid w:val="00BF7991"/>
    <w:rsid w:val="00C04B76"/>
    <w:rsid w:val="00C23A7A"/>
    <w:rsid w:val="00C2751F"/>
    <w:rsid w:val="00C40003"/>
    <w:rsid w:val="00C44271"/>
    <w:rsid w:val="00C47861"/>
    <w:rsid w:val="00C55406"/>
    <w:rsid w:val="00C74B6E"/>
    <w:rsid w:val="00C75C1B"/>
    <w:rsid w:val="00C861AE"/>
    <w:rsid w:val="00C90932"/>
    <w:rsid w:val="00C97F65"/>
    <w:rsid w:val="00CB6746"/>
    <w:rsid w:val="00CB6D8A"/>
    <w:rsid w:val="00CC345F"/>
    <w:rsid w:val="00CC45AC"/>
    <w:rsid w:val="00CC62A7"/>
    <w:rsid w:val="00CF5EF6"/>
    <w:rsid w:val="00D16E7F"/>
    <w:rsid w:val="00D21017"/>
    <w:rsid w:val="00D24411"/>
    <w:rsid w:val="00D30B63"/>
    <w:rsid w:val="00D35525"/>
    <w:rsid w:val="00D37934"/>
    <w:rsid w:val="00D46359"/>
    <w:rsid w:val="00D46BB1"/>
    <w:rsid w:val="00D73397"/>
    <w:rsid w:val="00DA65D8"/>
    <w:rsid w:val="00DB1E47"/>
    <w:rsid w:val="00DB3255"/>
    <w:rsid w:val="00DB388D"/>
    <w:rsid w:val="00DC6505"/>
    <w:rsid w:val="00DF0636"/>
    <w:rsid w:val="00DF3275"/>
    <w:rsid w:val="00E06460"/>
    <w:rsid w:val="00E068C6"/>
    <w:rsid w:val="00E15CBE"/>
    <w:rsid w:val="00E230AA"/>
    <w:rsid w:val="00E25FB7"/>
    <w:rsid w:val="00E31402"/>
    <w:rsid w:val="00E364A8"/>
    <w:rsid w:val="00E36F95"/>
    <w:rsid w:val="00E62226"/>
    <w:rsid w:val="00E66869"/>
    <w:rsid w:val="00E85E71"/>
    <w:rsid w:val="00E91095"/>
    <w:rsid w:val="00E97217"/>
    <w:rsid w:val="00EA6AD6"/>
    <w:rsid w:val="00EA7016"/>
    <w:rsid w:val="00EB695D"/>
    <w:rsid w:val="00EC0C3E"/>
    <w:rsid w:val="00EC23A2"/>
    <w:rsid w:val="00ED26B7"/>
    <w:rsid w:val="00ED38EF"/>
    <w:rsid w:val="00ED3E25"/>
    <w:rsid w:val="00EE48A3"/>
    <w:rsid w:val="00EE7BE7"/>
    <w:rsid w:val="00EF61DD"/>
    <w:rsid w:val="00EF716A"/>
    <w:rsid w:val="00F05B7C"/>
    <w:rsid w:val="00F23D5C"/>
    <w:rsid w:val="00F25114"/>
    <w:rsid w:val="00F32469"/>
    <w:rsid w:val="00F3683E"/>
    <w:rsid w:val="00F3740C"/>
    <w:rsid w:val="00F43704"/>
    <w:rsid w:val="00F50A44"/>
    <w:rsid w:val="00F53C27"/>
    <w:rsid w:val="00F56976"/>
    <w:rsid w:val="00F73CE4"/>
    <w:rsid w:val="00F74DA3"/>
    <w:rsid w:val="00F750F6"/>
    <w:rsid w:val="00F84387"/>
    <w:rsid w:val="00F862C8"/>
    <w:rsid w:val="00F863B9"/>
    <w:rsid w:val="00F9705C"/>
    <w:rsid w:val="00FB071A"/>
    <w:rsid w:val="00FB5E87"/>
    <w:rsid w:val="00FC1E8B"/>
    <w:rsid w:val="00FC53BB"/>
    <w:rsid w:val="00FE1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05264E84"/>
  <w15:chartTrackingRefBased/>
  <w15:docId w15:val="{47D97797-EF86-43C5-9D2D-5BB82B93A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pPr>
      <w:suppressAutoHyphens/>
    </w:pPr>
    <w:rPr>
      <w:sz w:val="24"/>
      <w:szCs w:val="24"/>
      <w:lang w:eastAsia="zh-CN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Standardnpsmoodstavce1">
    <w:name w:val="Standardní písmo odstavce1"/>
  </w:style>
  <w:style w:type="character" w:customStyle="1" w:styleId="Odrky">
    <w:name w:val="Odrážky"/>
    <w:rPr>
      <w:rFonts w:ascii="OpenSymbol" w:eastAsia="OpenSymbol" w:hAnsi="OpenSymbol" w:cs="OpenSymbol"/>
    </w:rPr>
  </w:style>
  <w:style w:type="paragraph" w:customStyle="1" w:styleId="Nadpis">
    <w:name w:val="Nadpis"/>
    <w:basedOn w:val="Normln"/>
    <w:next w:val="Zkladntext"/>
    <w:pPr>
      <w:keepNext/>
      <w:spacing w:before="240" w:after="120"/>
    </w:pPr>
    <w:rPr>
      <w:rFonts w:ascii="Arial" w:eastAsia="unifont" w:hAnsi="Arial" w:cs="unifont"/>
      <w:sz w:val="28"/>
      <w:szCs w:val="28"/>
    </w:rPr>
  </w:style>
  <w:style w:type="paragraph" w:styleId="Zkladntext">
    <w:name w:val="Body Text"/>
    <w:basedOn w:val="Normln"/>
    <w:pPr>
      <w:spacing w:after="120"/>
    </w:pPr>
  </w:style>
  <w:style w:type="paragraph" w:styleId="Seznam">
    <w:name w:val="List"/>
    <w:basedOn w:val="Zkladntext"/>
  </w:style>
  <w:style w:type="paragraph" w:styleId="Titulek">
    <w:name w:val="caption"/>
    <w:basedOn w:val="Normln"/>
    <w:qFormat/>
    <w:pPr>
      <w:suppressLineNumbers/>
      <w:spacing w:before="120" w:after="120"/>
    </w:pPr>
    <w:rPr>
      <w:i/>
      <w:iCs/>
    </w:rPr>
  </w:style>
  <w:style w:type="paragraph" w:customStyle="1" w:styleId="Rejstk">
    <w:name w:val="Rejstřík"/>
    <w:basedOn w:val="Normln"/>
    <w:pPr>
      <w:suppressLineNumbers/>
    </w:pPr>
  </w:style>
  <w:style w:type="paragraph" w:customStyle="1" w:styleId="Textbubliny1">
    <w:name w:val="Text bubliny1"/>
    <w:basedOn w:val="Normln"/>
    <w:rPr>
      <w:rFonts w:ascii="Tahoma" w:hAnsi="Tahoma" w:cs="Tahoma"/>
      <w:sz w:val="16"/>
      <w:szCs w:val="16"/>
    </w:rPr>
  </w:style>
  <w:style w:type="paragraph" w:styleId="Zhlav">
    <w:name w:val="header"/>
    <w:basedOn w:val="Normln"/>
    <w:pPr>
      <w:tabs>
        <w:tab w:val="center" w:pos="4536"/>
        <w:tab w:val="right" w:pos="9072"/>
      </w:tabs>
    </w:pPr>
  </w:style>
  <w:style w:type="paragraph" w:styleId="Zpat">
    <w:name w:val="footer"/>
    <w:basedOn w:val="Normln"/>
    <w:pPr>
      <w:tabs>
        <w:tab w:val="center" w:pos="4536"/>
        <w:tab w:val="right" w:pos="9072"/>
      </w:tabs>
    </w:pPr>
  </w:style>
  <w:style w:type="paragraph" w:customStyle="1" w:styleId="Titul">
    <w:name w:val="Titul"/>
    <w:basedOn w:val="Normln"/>
    <w:pPr>
      <w:spacing w:before="2948" w:after="6633"/>
      <w:jc w:val="center"/>
    </w:pPr>
    <w:rPr>
      <w:b/>
      <w:bCs/>
      <w:sz w:val="96"/>
      <w:szCs w:val="96"/>
    </w:rPr>
  </w:style>
  <w:style w:type="paragraph" w:customStyle="1" w:styleId="razitko">
    <w:name w:val="razitko"/>
    <w:basedOn w:val="Obsahtabulky"/>
    <w:pPr>
      <w:jc w:val="center"/>
    </w:pPr>
  </w:style>
  <w:style w:type="paragraph" w:customStyle="1" w:styleId="Obsahtabulky">
    <w:name w:val="Obsah tabulky"/>
    <w:basedOn w:val="Normln"/>
    <w:pPr>
      <w:suppressLineNumbers/>
    </w:pPr>
  </w:style>
  <w:style w:type="paragraph" w:customStyle="1" w:styleId="definice">
    <w:name w:val="definice"/>
    <w:basedOn w:val="Normln"/>
    <w:rPr>
      <w:b/>
    </w:rPr>
  </w:style>
  <w:style w:type="paragraph" w:customStyle="1" w:styleId="vysvetlen">
    <w:name w:val="vysvetlení"/>
    <w:basedOn w:val="definice"/>
  </w:style>
  <w:style w:type="paragraph" w:styleId="Zkladntextodsazen">
    <w:name w:val="Body Text Indent"/>
    <w:basedOn w:val="Zkladntext"/>
    <w:link w:val="ZkladntextodsazenChar"/>
    <w:pPr>
      <w:spacing w:after="0"/>
      <w:ind w:left="283"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EE48A3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link w:val="Textbubliny"/>
    <w:uiPriority w:val="99"/>
    <w:semiHidden/>
    <w:rsid w:val="00EE48A3"/>
    <w:rPr>
      <w:rFonts w:ascii="Tahoma" w:hAnsi="Tahoma" w:cs="Tahoma"/>
      <w:sz w:val="16"/>
      <w:szCs w:val="16"/>
      <w:lang w:eastAsia="zh-CN"/>
    </w:rPr>
  </w:style>
  <w:style w:type="table" w:styleId="Mkatabulky">
    <w:name w:val="Table Grid"/>
    <w:basedOn w:val="Normlntabulka"/>
    <w:uiPriority w:val="59"/>
    <w:rsid w:val="00255B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nweb">
    <w:name w:val="Normal (Web)"/>
    <w:basedOn w:val="Normln"/>
    <w:uiPriority w:val="99"/>
    <w:semiHidden/>
    <w:unhideWhenUsed/>
    <w:rsid w:val="005048A5"/>
    <w:pPr>
      <w:suppressAutoHyphens w:val="0"/>
      <w:spacing w:before="100" w:beforeAutospacing="1" w:after="100" w:afterAutospacing="1"/>
    </w:pPr>
    <w:rPr>
      <w:lang w:eastAsia="cs-CZ"/>
    </w:rPr>
  </w:style>
  <w:style w:type="character" w:customStyle="1" w:styleId="ZkladntextodsazenChar">
    <w:name w:val="Základní text odsazený Char"/>
    <w:basedOn w:val="Standardnpsmoodstavce"/>
    <w:link w:val="Zkladntextodsazen"/>
    <w:rsid w:val="00F9705C"/>
    <w:rPr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31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2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Programovani\atmega-school\ACV%20-%20AUT\ACV\107%20-%20Logick&#253;%20obvod%20kod&#233;r%20-%20dekod&#233;r\107.dot" TargetMode="Externa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CFC44A-C278-44C5-9C3F-BA4A8C8943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107</Template>
  <TotalTime>926</TotalTime>
  <Pages>7</Pages>
  <Words>316</Words>
  <Characters>1867</Characters>
  <Application>Microsoft Office Word</Application>
  <DocSecurity>0</DocSecurity>
  <Lines>15</Lines>
  <Paragraphs>4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Tenk</dc:creator>
  <cp:keywords/>
  <cp:lastModifiedBy>Tenk Jakub</cp:lastModifiedBy>
  <cp:revision>810</cp:revision>
  <cp:lastPrinted>2021-11-29T16:34:00Z</cp:lastPrinted>
  <dcterms:created xsi:type="dcterms:W3CDTF">2021-09-19T16:01:00Z</dcterms:created>
  <dcterms:modified xsi:type="dcterms:W3CDTF">2022-02-08T17:17:00Z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rmace 1">
    <vt:lpwstr/>
  </property>
  <property fmtid="{D5CDD505-2E9C-101B-9397-08002B2CF9AE}" pid="3" name="Informace 2">
    <vt:lpwstr/>
  </property>
  <property fmtid="{D5CDD505-2E9C-101B-9397-08002B2CF9AE}" pid="4" name="Informace 3">
    <vt:lpwstr/>
  </property>
  <property fmtid="{D5CDD505-2E9C-101B-9397-08002B2CF9AE}" pid="5" name="Informace 4">
    <vt:lpwstr/>
  </property>
</Properties>
</file>