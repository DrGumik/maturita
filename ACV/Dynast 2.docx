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B9C60" w14:textId="77777777" w:rsidR="00ED38EF" w:rsidRDefault="0074693A">
      <w:pPr>
        <w:pStyle w:val="Titul"/>
        <w:rPr>
          <w:sz w:val="32"/>
          <w:szCs w:val="32"/>
        </w:rPr>
      </w:pPr>
      <w:r>
        <w:t>Automatizační cvičení</w:t>
      </w:r>
    </w:p>
    <w:tbl>
      <w:tblPr>
        <w:tblW w:w="0" w:type="auto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414"/>
        <w:gridCol w:w="1416"/>
        <w:gridCol w:w="2604"/>
        <w:gridCol w:w="1132"/>
        <w:gridCol w:w="2494"/>
      </w:tblGrid>
      <w:tr w:rsidR="00ED38EF" w14:paraId="70B5AB55" w14:textId="77777777" w:rsidTr="00EE48A3">
        <w:trPr>
          <w:trHeight w:val="690"/>
        </w:trPr>
        <w:tc>
          <w:tcPr>
            <w:tcW w:w="1414" w:type="dxa"/>
            <w:shd w:val="clear" w:color="auto" w:fill="auto"/>
            <w:vAlign w:val="center"/>
          </w:tcPr>
          <w:p w14:paraId="4F6ABE61" w14:textId="77777777" w:rsidR="00ED38EF" w:rsidRDefault="0074693A">
            <w:pPr>
              <w:pStyle w:val="razitko"/>
              <w:rPr>
                <w:sz w:val="28"/>
                <w:szCs w:val="28"/>
              </w:rPr>
            </w:pPr>
            <w:r>
              <w:rPr>
                <w:b/>
                <w:bCs/>
                <w:sz w:val="32"/>
                <w:szCs w:val="32"/>
              </w:rPr>
              <w:t>A4</w:t>
            </w:r>
          </w:p>
        </w:tc>
        <w:tc>
          <w:tcPr>
            <w:tcW w:w="7646" w:type="dxa"/>
            <w:gridSpan w:val="4"/>
            <w:shd w:val="clear" w:color="auto" w:fill="auto"/>
          </w:tcPr>
          <w:p w14:paraId="4D166F39" w14:textId="7B363097" w:rsidR="00ED38EF" w:rsidRDefault="00D84B2B" w:rsidP="00DB322A">
            <w:pPr>
              <w:pStyle w:val="Obsahtabulky"/>
              <w:jc w:val="center"/>
            </w:pPr>
            <w:r>
              <w:rPr>
                <w:sz w:val="28"/>
                <w:szCs w:val="28"/>
              </w:rPr>
              <w:t>30</w:t>
            </w:r>
            <w:r w:rsidR="00D377AB">
              <w:rPr>
                <w:sz w:val="28"/>
                <w:szCs w:val="28"/>
              </w:rPr>
              <w:t>9</w:t>
            </w:r>
            <w:r w:rsidR="0007666A">
              <w:rPr>
                <w:sz w:val="28"/>
                <w:szCs w:val="28"/>
              </w:rPr>
              <w:t xml:space="preserve">. </w:t>
            </w:r>
            <w:r w:rsidR="001707DA">
              <w:rPr>
                <w:sz w:val="28"/>
                <w:szCs w:val="28"/>
              </w:rPr>
              <w:t>Dynast</w:t>
            </w:r>
            <w:r w:rsidR="00D377AB">
              <w:rPr>
                <w:sz w:val="28"/>
                <w:szCs w:val="28"/>
              </w:rPr>
              <w:t>2</w:t>
            </w:r>
            <w:r w:rsidR="001707DA">
              <w:rPr>
                <w:sz w:val="28"/>
                <w:szCs w:val="28"/>
              </w:rPr>
              <w:t xml:space="preserve"> – Modelování </w:t>
            </w:r>
            <w:r w:rsidR="00DB322A">
              <w:rPr>
                <w:sz w:val="28"/>
                <w:szCs w:val="28"/>
              </w:rPr>
              <w:t>regulačního obvodu</w:t>
            </w:r>
          </w:p>
        </w:tc>
      </w:tr>
      <w:tr w:rsidR="00ED38EF" w14:paraId="5FBF27CF" w14:textId="77777777" w:rsidTr="00EE48A3">
        <w:trPr>
          <w:trHeight w:val="420"/>
        </w:trPr>
        <w:tc>
          <w:tcPr>
            <w:tcW w:w="2830" w:type="dxa"/>
            <w:gridSpan w:val="2"/>
            <w:shd w:val="clear" w:color="auto" w:fill="auto"/>
          </w:tcPr>
          <w:p w14:paraId="047ABC9E" w14:textId="7A8D045B" w:rsidR="00ED38EF" w:rsidRDefault="0003092D">
            <w:pPr>
              <w:pStyle w:val="Obsahtabulky"/>
            </w:pPr>
            <w:r>
              <w:t>Tenk Jakub</w:t>
            </w:r>
          </w:p>
        </w:tc>
        <w:tc>
          <w:tcPr>
            <w:tcW w:w="2604" w:type="dxa"/>
            <w:shd w:val="clear" w:color="auto" w:fill="auto"/>
          </w:tcPr>
          <w:p w14:paraId="73A299B1" w14:textId="77777777" w:rsidR="00ED38EF" w:rsidRDefault="00ED38EF">
            <w:pPr>
              <w:pStyle w:val="Obsahtabulky"/>
              <w:jc w:val="center"/>
            </w:pPr>
          </w:p>
        </w:tc>
        <w:tc>
          <w:tcPr>
            <w:tcW w:w="1132" w:type="dxa"/>
            <w:shd w:val="clear" w:color="auto" w:fill="auto"/>
          </w:tcPr>
          <w:p w14:paraId="3FEF0028" w14:textId="1B605F62" w:rsidR="00ED38EF" w:rsidRDefault="0074693A">
            <w:pPr>
              <w:pStyle w:val="Obsahtabulky"/>
              <w:jc w:val="center"/>
            </w:pPr>
            <w:r>
              <w:fldChar w:fldCharType="begin"/>
            </w:r>
            <w:r>
              <w:instrText xml:space="preserve"> PAGE </w:instrText>
            </w:r>
            <w:r>
              <w:fldChar w:fldCharType="separate"/>
            </w:r>
            <w:r w:rsidR="00831DAC">
              <w:rPr>
                <w:noProof/>
              </w:rPr>
              <w:t>1</w:t>
            </w:r>
            <w:r>
              <w:fldChar w:fldCharType="end"/>
            </w:r>
            <w:r>
              <w:t>/</w:t>
            </w:r>
            <w:r w:rsidR="002A2F4E">
              <w:t>1</w:t>
            </w:r>
            <w:r w:rsidR="00B15CBE">
              <w:t>1</w:t>
            </w:r>
          </w:p>
        </w:tc>
        <w:tc>
          <w:tcPr>
            <w:tcW w:w="2494" w:type="dxa"/>
            <w:shd w:val="clear" w:color="auto" w:fill="auto"/>
          </w:tcPr>
          <w:p w14:paraId="4EE5C4E3" w14:textId="77777777" w:rsidR="00ED38EF" w:rsidRDefault="0074693A">
            <w:pPr>
              <w:pStyle w:val="Obsahtabulky"/>
            </w:pPr>
            <w:r>
              <w:t>Známka:</w:t>
            </w:r>
          </w:p>
        </w:tc>
      </w:tr>
      <w:tr w:rsidR="00ED38EF" w14:paraId="3C5A3184" w14:textId="77777777" w:rsidTr="00EE48A3">
        <w:trPr>
          <w:trHeight w:val="465"/>
        </w:trPr>
        <w:tc>
          <w:tcPr>
            <w:tcW w:w="2830" w:type="dxa"/>
            <w:gridSpan w:val="2"/>
            <w:shd w:val="clear" w:color="auto" w:fill="auto"/>
          </w:tcPr>
          <w:p w14:paraId="436706E4" w14:textId="7E593190" w:rsidR="00ED38EF" w:rsidRDefault="005B39EE">
            <w:pPr>
              <w:pStyle w:val="Obsahtabulky"/>
            </w:pPr>
            <w:r>
              <w:t>23</w:t>
            </w:r>
            <w:r w:rsidR="00D84B2B">
              <w:t>. 3</w:t>
            </w:r>
            <w:r w:rsidR="0003092D">
              <w:t>. 202</w:t>
            </w:r>
            <w:r w:rsidR="005548A8">
              <w:t>2</w:t>
            </w:r>
          </w:p>
        </w:tc>
        <w:tc>
          <w:tcPr>
            <w:tcW w:w="2604" w:type="dxa"/>
            <w:shd w:val="clear" w:color="auto" w:fill="auto"/>
          </w:tcPr>
          <w:p w14:paraId="628038BC" w14:textId="336CE741" w:rsidR="00ED38EF" w:rsidRDefault="00143451">
            <w:pPr>
              <w:pStyle w:val="Obsahtabulky"/>
            </w:pPr>
            <w:r>
              <w:t>3</w:t>
            </w:r>
            <w:r w:rsidR="005B39EE">
              <w:t>0</w:t>
            </w:r>
            <w:r w:rsidR="00D84B2B">
              <w:t>. 3</w:t>
            </w:r>
            <w:r w:rsidR="0003092D">
              <w:t>. 202</w:t>
            </w:r>
            <w:r w:rsidR="005548A8">
              <w:t>2</w:t>
            </w:r>
          </w:p>
        </w:tc>
        <w:tc>
          <w:tcPr>
            <w:tcW w:w="1132" w:type="dxa"/>
            <w:shd w:val="clear" w:color="auto" w:fill="auto"/>
          </w:tcPr>
          <w:p w14:paraId="6C0D7151" w14:textId="77777777" w:rsidR="00ED38EF" w:rsidRDefault="00ED38EF">
            <w:pPr>
              <w:pStyle w:val="Obsahtabulky"/>
              <w:jc w:val="center"/>
            </w:pPr>
          </w:p>
        </w:tc>
        <w:tc>
          <w:tcPr>
            <w:tcW w:w="2494" w:type="dxa"/>
            <w:shd w:val="clear" w:color="auto" w:fill="auto"/>
          </w:tcPr>
          <w:p w14:paraId="5AC11547" w14:textId="77777777" w:rsidR="00ED38EF" w:rsidRDefault="0074693A">
            <w:pPr>
              <w:pStyle w:val="Obsahtabulky"/>
            </w:pPr>
            <w:r>
              <w:t>Odevzdáno:</w:t>
            </w:r>
          </w:p>
        </w:tc>
      </w:tr>
    </w:tbl>
    <w:p w14:paraId="7BCADAA5" w14:textId="77777777" w:rsidR="00ED38EF" w:rsidRDefault="0074693A">
      <w:pPr>
        <w:pStyle w:val="definice"/>
      </w:pPr>
      <w:r>
        <w:lastRenderedPageBreak/>
        <w:t>Zadání:</w:t>
      </w:r>
    </w:p>
    <w:p w14:paraId="17ED6DEC" w14:textId="40055D22" w:rsidR="001707DA" w:rsidRDefault="000B7C27" w:rsidP="001707DA">
      <w:pPr>
        <w:pStyle w:val="Zkladntextodsazen"/>
        <w:jc w:val="both"/>
      </w:pPr>
      <w:r>
        <w:t xml:space="preserve">Vytvořte model regulačního obvodu z bloků pro PID regulátor a zpoždění 1. řádu a statický systém 2. řádu s koeficienty dle zadaných rovnic. </w:t>
      </w:r>
      <w:proofErr w:type="spellStart"/>
      <w:r>
        <w:t>Odsimulujte</w:t>
      </w:r>
      <w:proofErr w:type="spellEnd"/>
      <w:r>
        <w:t xml:space="preserve"> přechodové charakteristiky bloků a odečtěte z nich konstanty (k</w:t>
      </w:r>
      <w:r w:rsidRPr="000053FB">
        <w:rPr>
          <w:vertAlign w:val="subscript"/>
        </w:rPr>
        <w:t>0</w:t>
      </w:r>
      <w:r>
        <w:t>, k</w:t>
      </w:r>
      <w:r w:rsidRPr="000053FB">
        <w:rPr>
          <w:vertAlign w:val="subscript"/>
        </w:rPr>
        <w:t>-1</w:t>
      </w:r>
      <w:r>
        <w:t>, k</w:t>
      </w:r>
      <w:r w:rsidRPr="000053FB">
        <w:rPr>
          <w:vertAlign w:val="subscript"/>
        </w:rPr>
        <w:t>1</w:t>
      </w:r>
      <w:r>
        <w:t>, T</w:t>
      </w:r>
      <w:r w:rsidRPr="000053FB">
        <w:rPr>
          <w:vertAlign w:val="subscript"/>
        </w:rPr>
        <w:t>U</w:t>
      </w:r>
      <w:r>
        <w:t>, T</w:t>
      </w:r>
      <w:r w:rsidRPr="000053FB">
        <w:rPr>
          <w:vertAlign w:val="subscript"/>
        </w:rPr>
        <w:t>N</w:t>
      </w:r>
      <w:r>
        <w:t>, s</w:t>
      </w:r>
      <w:r w:rsidRPr="000053FB">
        <w:rPr>
          <w:vertAlign w:val="subscript"/>
        </w:rPr>
        <w:t>0</w:t>
      </w:r>
      <w:r>
        <w:t xml:space="preserve">). </w:t>
      </w:r>
      <w:proofErr w:type="spellStart"/>
      <w:r>
        <w:t>Odsimulujte</w:t>
      </w:r>
      <w:proofErr w:type="spellEnd"/>
      <w:r>
        <w:t xml:space="preserve"> FCHVKR otevřeného regulačního obvodu a vyhodnoťte stabilitu. Propojte obvod do uzavřené regulační smyčky a </w:t>
      </w:r>
      <w:proofErr w:type="spellStart"/>
      <w:r>
        <w:t>odsimulujte</w:t>
      </w:r>
      <w:proofErr w:type="spellEnd"/>
      <w:r>
        <w:t xml:space="preserve"> průběh neoptimálního regulačního pochodu. Parametry regulátoru optimalizujte Z-N metodou (zjistěte </w:t>
      </w:r>
      <w:r w:rsidR="000053FB">
        <w:t>K</w:t>
      </w:r>
      <w:r w:rsidRPr="000053FB">
        <w:rPr>
          <w:vertAlign w:val="subscript"/>
        </w:rPr>
        <w:t>KRIT</w:t>
      </w:r>
      <w:r>
        <w:t>, T</w:t>
      </w:r>
      <w:r w:rsidRPr="000053FB">
        <w:rPr>
          <w:vertAlign w:val="subscript"/>
        </w:rPr>
        <w:t>KRIT</w:t>
      </w:r>
      <w:r>
        <w:t>, vypočtěte k</w:t>
      </w:r>
      <w:r w:rsidRPr="000053FB">
        <w:rPr>
          <w:vertAlign w:val="subscript"/>
        </w:rPr>
        <w:t>0</w:t>
      </w:r>
      <w:r>
        <w:t>, k</w:t>
      </w:r>
      <w:r w:rsidRPr="000053FB">
        <w:rPr>
          <w:vertAlign w:val="subscript"/>
        </w:rPr>
        <w:t>-1</w:t>
      </w:r>
      <w:r>
        <w:t xml:space="preserve"> a k</w:t>
      </w:r>
      <w:r w:rsidRPr="000053FB">
        <w:rPr>
          <w:vertAlign w:val="subscript"/>
        </w:rPr>
        <w:t>1</w:t>
      </w:r>
      <w:r>
        <w:t xml:space="preserve">). </w:t>
      </w:r>
      <w:proofErr w:type="spellStart"/>
      <w:r>
        <w:t>Odsimulujte</w:t>
      </w:r>
      <w:proofErr w:type="spellEnd"/>
      <w:r>
        <w:t xml:space="preserve"> optimální regulační pochod. Porovnejte kvalitu před a po optimalizaci integrálním kritériem kvality.</w:t>
      </w:r>
    </w:p>
    <w:p w14:paraId="0A9EA62B" w14:textId="77777777" w:rsidR="001707DA" w:rsidRDefault="001707DA" w:rsidP="001707DA">
      <w:pPr>
        <w:pStyle w:val="Zkladntextodsazen"/>
        <w:jc w:val="both"/>
      </w:pPr>
    </w:p>
    <w:p w14:paraId="24386318" w14:textId="1365EB2E" w:rsidR="00356BC5" w:rsidRPr="00157317" w:rsidRDefault="001707DA" w:rsidP="00356BC5">
      <w:pPr>
        <w:ind w:firstLine="283"/>
        <w:rPr>
          <w:b/>
          <w:bCs/>
        </w:rPr>
      </w:pPr>
      <w:r w:rsidRPr="00157317">
        <w:rPr>
          <w:b/>
          <w:bCs/>
        </w:rPr>
        <w:t>P</w:t>
      </w:r>
      <w:r w:rsidR="008E2D58" w:rsidRPr="00157317">
        <w:rPr>
          <w:b/>
          <w:bCs/>
        </w:rPr>
        <w:t>ID</w:t>
      </w:r>
      <w:r w:rsidRPr="000A598D">
        <w:rPr>
          <w:b/>
          <w:bCs/>
        </w:rPr>
        <w:t>:</w:t>
      </w:r>
      <w:r w:rsidR="008E2D58" w:rsidRPr="00157317">
        <w:rPr>
          <w:b/>
          <w:bCs/>
        </w:rPr>
        <w:t xml:space="preserve"> </w:t>
      </w:r>
      <w:r w:rsidR="008E2D58" w:rsidRPr="00044091">
        <w:t>1</w:t>
      </w:r>
      <w:r w:rsidR="001B39AB" w:rsidRPr="00044091">
        <w:t>,5 ‧ u‘</w:t>
      </w:r>
      <w:r w:rsidR="008E2D58" w:rsidRPr="00044091">
        <w:t xml:space="preserve"> </w:t>
      </w:r>
      <w:r w:rsidR="001B39AB" w:rsidRPr="00044091">
        <w:t>+</w:t>
      </w:r>
      <w:r w:rsidR="008E2D58" w:rsidRPr="00044091">
        <w:t xml:space="preserve"> </w:t>
      </w:r>
      <w:r w:rsidR="001B39AB" w:rsidRPr="00044091">
        <w:t>u</w:t>
      </w:r>
      <w:r w:rsidR="008E2D58" w:rsidRPr="00044091">
        <w:t xml:space="preserve"> </w:t>
      </w:r>
      <w:r w:rsidR="001B39AB" w:rsidRPr="00044091">
        <w:t>=</w:t>
      </w:r>
      <w:r w:rsidR="008E2D58" w:rsidRPr="00044091">
        <w:t xml:space="preserve"> 2</w:t>
      </w:r>
      <w:r w:rsidR="001B39AB" w:rsidRPr="00044091">
        <w:t>,</w:t>
      </w:r>
      <w:r w:rsidR="008E2D58" w:rsidRPr="00044091">
        <w:t>2</w:t>
      </w:r>
      <w:r w:rsidR="001B39AB" w:rsidRPr="00044091">
        <w:t xml:space="preserve"> ‧ e</w:t>
      </w:r>
      <w:r w:rsidR="008E2D58" w:rsidRPr="00044091">
        <w:t xml:space="preserve"> + 0</w:t>
      </w:r>
      <w:r w:rsidR="001B39AB" w:rsidRPr="00044091">
        <w:t>,</w:t>
      </w:r>
      <w:r w:rsidR="008E2D58" w:rsidRPr="00044091">
        <w:t>5</w:t>
      </w:r>
      <w:r w:rsidR="001B39AB" w:rsidRPr="00044091">
        <w:t xml:space="preserve">ʃe </w:t>
      </w:r>
      <w:proofErr w:type="spellStart"/>
      <w:r w:rsidR="001B39AB" w:rsidRPr="00044091">
        <w:t>dt</w:t>
      </w:r>
      <w:proofErr w:type="spellEnd"/>
      <w:r w:rsidR="008E2D58" w:rsidRPr="00044091">
        <w:t xml:space="preserve"> + </w:t>
      </w:r>
      <w:r w:rsidR="001B39AB" w:rsidRPr="00044091">
        <w:t>1,</w:t>
      </w:r>
      <w:r w:rsidR="008E2D58" w:rsidRPr="00044091">
        <w:t>1</w:t>
      </w:r>
      <w:r w:rsidR="001B39AB" w:rsidRPr="00044091">
        <w:t xml:space="preserve"> ‧ e‘</w:t>
      </w:r>
    </w:p>
    <w:p w14:paraId="56350CCB" w14:textId="0CAB5F58" w:rsidR="00F21FF0" w:rsidRPr="00157317" w:rsidRDefault="001707DA" w:rsidP="00841916">
      <w:pPr>
        <w:ind w:firstLine="283"/>
        <w:rPr>
          <w:b/>
          <w:bCs/>
        </w:rPr>
      </w:pPr>
      <w:r w:rsidRPr="00157317">
        <w:rPr>
          <w:b/>
          <w:bCs/>
        </w:rPr>
        <w:t>S</w:t>
      </w:r>
      <w:r w:rsidR="008E2D58" w:rsidRPr="00157317">
        <w:rPr>
          <w:b/>
          <w:bCs/>
        </w:rPr>
        <w:t>ystém</w:t>
      </w:r>
      <w:r w:rsidRPr="00157317">
        <w:rPr>
          <w:b/>
          <w:bCs/>
        </w:rPr>
        <w:t xml:space="preserve">: </w:t>
      </w:r>
      <w:r w:rsidR="00CA22F1" w:rsidRPr="00044091">
        <w:t>2</w:t>
      </w:r>
      <w:r w:rsidR="00356BC5" w:rsidRPr="00044091">
        <w:t>,</w:t>
      </w:r>
      <w:r w:rsidR="00CA22F1" w:rsidRPr="00044091">
        <w:t>5</w:t>
      </w:r>
      <w:r w:rsidR="00356BC5" w:rsidRPr="00044091">
        <w:t xml:space="preserve"> ‧ y“+ </w:t>
      </w:r>
      <w:r w:rsidR="00CA22F1" w:rsidRPr="00044091">
        <w:t>4</w:t>
      </w:r>
      <w:r w:rsidR="00356BC5" w:rsidRPr="00044091">
        <w:t>,</w:t>
      </w:r>
      <w:r w:rsidR="00CA22F1" w:rsidRPr="00044091">
        <w:t>4</w:t>
      </w:r>
      <w:r w:rsidR="00356BC5" w:rsidRPr="00044091">
        <w:t xml:space="preserve"> ‧ y‘+ </w:t>
      </w:r>
      <w:r w:rsidR="00CA22F1" w:rsidRPr="00044091">
        <w:t>1,9</w:t>
      </w:r>
      <w:r w:rsidR="00356BC5" w:rsidRPr="00044091">
        <w:t xml:space="preserve"> ‧ y = u</w:t>
      </w:r>
    </w:p>
    <w:p w14:paraId="3B0CF172" w14:textId="1BB790B7" w:rsidR="00ED38EF" w:rsidRDefault="0074693A" w:rsidP="00104E2C">
      <w:pPr>
        <w:pStyle w:val="definice"/>
        <w:spacing w:before="283"/>
      </w:pPr>
      <w:r>
        <w:t>Postup:</w:t>
      </w:r>
    </w:p>
    <w:p w14:paraId="14E6D9F2" w14:textId="34A1661F" w:rsidR="001707DA" w:rsidRDefault="001707DA" w:rsidP="001707DA">
      <w:pPr>
        <w:pStyle w:val="Zkladntextodsazen"/>
        <w:numPr>
          <w:ilvl w:val="0"/>
          <w:numId w:val="8"/>
        </w:numPr>
        <w:jc w:val="both"/>
      </w:pPr>
      <w:r>
        <w:t>Upravíme si zadané diferenciální rovnice</w:t>
      </w:r>
      <w:r w:rsidR="0077677E">
        <w:t xml:space="preserve"> (PID rovnici si rozdělíme na složky P, I a D)</w:t>
      </w:r>
      <w:r>
        <w:t xml:space="preserve"> a vypočítáme koeficienty.</w:t>
      </w:r>
    </w:p>
    <w:p w14:paraId="7743CC89" w14:textId="77777777" w:rsidR="001707DA" w:rsidRPr="00EF5555" w:rsidRDefault="001707DA" w:rsidP="0077677E">
      <w:pPr>
        <w:pStyle w:val="Zkladntextodsazen"/>
        <w:ind w:left="1003"/>
        <w:jc w:val="both"/>
        <w:rPr>
          <w:b/>
          <w:bCs/>
        </w:rPr>
      </w:pPr>
      <w:r>
        <w:rPr>
          <w:b/>
          <w:bCs/>
        </w:rPr>
        <w:t>P:</w:t>
      </w:r>
      <w:bookmarkStart w:id="0" w:name="_Hlk93826545"/>
    </w:p>
    <w:p w14:paraId="7F0AA9BD" w14:textId="5C4AC6EA" w:rsidR="001707DA" w:rsidRDefault="00DE38FE" w:rsidP="001707DA">
      <w:pPr>
        <w:pStyle w:val="Zkladntextodsazen"/>
        <w:ind w:left="1003"/>
        <w:jc w:val="both"/>
      </w:pPr>
      <w:r>
        <w:t>1</w:t>
      </w:r>
      <w:r w:rsidR="001707DA">
        <w:t>,</w:t>
      </w:r>
      <w:r w:rsidR="000D2C94">
        <w:t>5</w:t>
      </w:r>
      <w:r w:rsidR="001707DA">
        <w:t xml:space="preserve"> ‧ u‘+ u = </w:t>
      </w:r>
      <w:r>
        <w:t>2</w:t>
      </w:r>
      <w:r w:rsidR="001707DA">
        <w:t>,</w:t>
      </w:r>
      <w:r>
        <w:t>2</w:t>
      </w:r>
      <w:r w:rsidR="001707DA">
        <w:t xml:space="preserve"> ‧ e</w:t>
      </w:r>
    </w:p>
    <w:p w14:paraId="191A4FDB" w14:textId="7423CAA9" w:rsidR="000D2C94" w:rsidRPr="000D2C94" w:rsidRDefault="00DE38FE" w:rsidP="001707DA">
      <w:pPr>
        <w:pStyle w:val="Zkladntextodsazen"/>
        <w:ind w:left="1003"/>
        <w:jc w:val="both"/>
        <w:rPr>
          <w:vertAlign w:val="subscript"/>
        </w:rPr>
      </w:pPr>
      <w:r>
        <w:t>1</w:t>
      </w:r>
      <w:r w:rsidR="001707DA" w:rsidRPr="000D2C94">
        <w:t xml:space="preserve">,5 ‧ u‘= </w:t>
      </w:r>
      <w:r>
        <w:t>2</w:t>
      </w:r>
      <w:r w:rsidR="001707DA" w:rsidRPr="000D2C94">
        <w:t>,</w:t>
      </w:r>
      <w:r>
        <w:t>2</w:t>
      </w:r>
      <w:r w:rsidR="001707DA" w:rsidRPr="000D2C94">
        <w:t xml:space="preserve"> ‧ e </w:t>
      </w:r>
      <w:r w:rsidR="00F91BB4">
        <w:t>–</w:t>
      </w:r>
      <w:r w:rsidR="001707DA" w:rsidRPr="000D2C94">
        <w:t xml:space="preserve"> u</w:t>
      </w:r>
      <w:r w:rsidR="00F91BB4">
        <w:tab/>
      </w:r>
      <w:r w:rsidR="001707DA" w:rsidRPr="000D2C94">
        <w:tab/>
      </w:r>
      <w:proofErr w:type="gramStart"/>
      <w:r w:rsidR="001707DA" w:rsidRPr="000D2C94">
        <w:t>/</w:t>
      </w:r>
      <w:r w:rsidR="00A41A6B">
        <w:t xml:space="preserve"> </w:t>
      </w:r>
      <w:r w:rsidR="001707DA" w:rsidRPr="000D2C94">
        <w:t>:</w:t>
      </w:r>
      <w:proofErr w:type="gramEnd"/>
      <w:r w:rsidR="00A41A6B">
        <w:t xml:space="preserve"> </w:t>
      </w:r>
      <w:r w:rsidR="00A66AEE">
        <w:t>1</w:t>
      </w:r>
      <w:r w:rsidR="001707DA" w:rsidRPr="000D2C94">
        <w:t>,</w:t>
      </w:r>
      <w:r w:rsidR="000D2C94" w:rsidRPr="000D2C94">
        <w:t>5</w:t>
      </w:r>
    </w:p>
    <w:p w14:paraId="571EAF2B" w14:textId="5F764AA5" w:rsidR="001707DA" w:rsidRPr="00955A1D" w:rsidRDefault="001707DA" w:rsidP="001707DA">
      <w:pPr>
        <w:pStyle w:val="Zkladntextodsazen"/>
        <w:ind w:left="1003"/>
        <w:jc w:val="both"/>
        <w:rPr>
          <w:b/>
          <w:bCs/>
        </w:rPr>
      </w:pPr>
      <w:r w:rsidRPr="00955A1D">
        <w:rPr>
          <w:b/>
          <w:bCs/>
        </w:rPr>
        <w:t>u‘</w:t>
      </w:r>
      <w:r w:rsidRPr="00955A1D">
        <w:rPr>
          <w:b/>
          <w:bCs/>
          <w:vertAlign w:val="subscript"/>
        </w:rPr>
        <w:t xml:space="preserve"> </w:t>
      </w:r>
      <w:r w:rsidRPr="00955A1D">
        <w:rPr>
          <w:b/>
          <w:bCs/>
        </w:rPr>
        <w:t xml:space="preserve">= </w:t>
      </w:r>
      <w:r w:rsidR="00A66AEE">
        <w:rPr>
          <w:b/>
          <w:bCs/>
        </w:rPr>
        <w:t>1,46</w:t>
      </w:r>
      <w:r w:rsidRPr="00955A1D">
        <w:rPr>
          <w:b/>
          <w:bCs/>
        </w:rPr>
        <w:t>e</w:t>
      </w:r>
      <w:r w:rsidRPr="00955A1D">
        <w:rPr>
          <w:b/>
          <w:bCs/>
          <w:vertAlign w:val="subscript"/>
        </w:rPr>
        <w:t xml:space="preserve"> </w:t>
      </w:r>
      <w:r w:rsidRPr="00955A1D">
        <w:rPr>
          <w:b/>
          <w:bCs/>
        </w:rPr>
        <w:t xml:space="preserve">– </w:t>
      </w:r>
      <w:r w:rsidR="00A66AEE">
        <w:rPr>
          <w:b/>
          <w:bCs/>
        </w:rPr>
        <w:t>0,67</w:t>
      </w:r>
      <w:r w:rsidRPr="00955A1D">
        <w:rPr>
          <w:b/>
          <w:bCs/>
        </w:rPr>
        <w:t>u</w:t>
      </w:r>
    </w:p>
    <w:bookmarkEnd w:id="0"/>
    <w:p w14:paraId="4F32FA08" w14:textId="77777777" w:rsidR="001707DA" w:rsidRPr="00E025FA" w:rsidRDefault="001707DA" w:rsidP="001707DA">
      <w:pPr>
        <w:pStyle w:val="Zkladntextodsazen"/>
        <w:ind w:left="0"/>
        <w:jc w:val="both"/>
      </w:pPr>
      <w:r>
        <w:tab/>
      </w:r>
    </w:p>
    <w:p w14:paraId="71AEF6F2" w14:textId="77777777" w:rsidR="001707DA" w:rsidRPr="008D5C1E" w:rsidRDefault="001707DA" w:rsidP="0077677E">
      <w:pPr>
        <w:pStyle w:val="Zkladntextodsazen"/>
        <w:ind w:left="1003"/>
        <w:jc w:val="both"/>
        <w:rPr>
          <w:b/>
          <w:bCs/>
        </w:rPr>
      </w:pPr>
      <w:r>
        <w:rPr>
          <w:b/>
          <w:bCs/>
        </w:rPr>
        <w:t>I:</w:t>
      </w:r>
    </w:p>
    <w:p w14:paraId="60448D49" w14:textId="192D0626" w:rsidR="001707DA" w:rsidRPr="005B08DA" w:rsidRDefault="00A66AEE" w:rsidP="001707DA">
      <w:pPr>
        <w:pStyle w:val="Zkladntextodsazen"/>
        <w:ind w:left="1003"/>
        <w:jc w:val="both"/>
      </w:pPr>
      <w:r>
        <w:t>1</w:t>
      </w:r>
      <w:r w:rsidR="001707DA">
        <w:t xml:space="preserve">,5 ‧ u‘+ u = </w:t>
      </w:r>
      <w:r>
        <w:t>0</w:t>
      </w:r>
      <w:r w:rsidR="001707DA">
        <w:t>,</w:t>
      </w:r>
      <w:r>
        <w:t>5</w:t>
      </w:r>
      <w:r w:rsidR="001707DA">
        <w:t xml:space="preserve"> ‧ </w:t>
      </w:r>
      <w:proofErr w:type="spellStart"/>
      <w:r w:rsidR="001707DA">
        <w:t>ʃe</w:t>
      </w:r>
      <w:proofErr w:type="spellEnd"/>
      <w:r w:rsidR="001707DA">
        <w:t xml:space="preserve"> </w:t>
      </w:r>
      <w:proofErr w:type="spellStart"/>
      <w:r w:rsidR="001707DA">
        <w:t>dt</w:t>
      </w:r>
      <w:proofErr w:type="spellEnd"/>
    </w:p>
    <w:p w14:paraId="52D8B9F0" w14:textId="41634BD6" w:rsidR="000D2C94" w:rsidRDefault="00A66AEE" w:rsidP="001707DA">
      <w:pPr>
        <w:pStyle w:val="Zkladntextodsazen"/>
        <w:ind w:left="1003"/>
        <w:jc w:val="both"/>
      </w:pPr>
      <w:r>
        <w:t>1</w:t>
      </w:r>
      <w:r w:rsidR="001707DA">
        <w:t xml:space="preserve">,5 ‧ u‘= </w:t>
      </w:r>
      <w:r>
        <w:t>0</w:t>
      </w:r>
      <w:r w:rsidR="001707DA">
        <w:t>,</w:t>
      </w:r>
      <w:r>
        <w:t>5</w:t>
      </w:r>
      <w:r w:rsidR="001707DA">
        <w:t xml:space="preserve"> ‧ </w:t>
      </w:r>
      <w:proofErr w:type="spellStart"/>
      <w:r w:rsidR="001707DA">
        <w:t>ʃe</w:t>
      </w:r>
      <w:proofErr w:type="spellEnd"/>
      <w:r w:rsidR="001707DA">
        <w:t xml:space="preserve"> </w:t>
      </w:r>
      <w:proofErr w:type="spellStart"/>
      <w:r w:rsidR="001707DA">
        <w:t>dt</w:t>
      </w:r>
      <w:proofErr w:type="spellEnd"/>
      <w:r w:rsidR="001707DA">
        <w:t xml:space="preserve"> – u</w:t>
      </w:r>
      <w:r w:rsidR="00F91BB4">
        <w:tab/>
      </w:r>
      <w:proofErr w:type="gramStart"/>
      <w:r w:rsidR="001707DA">
        <w:t>/</w:t>
      </w:r>
      <w:r w:rsidR="000D2C94">
        <w:t xml:space="preserve"> </w:t>
      </w:r>
      <w:r w:rsidR="001707DA">
        <w:t>:</w:t>
      </w:r>
      <w:proofErr w:type="gramEnd"/>
      <w:r w:rsidR="000D2C94">
        <w:t xml:space="preserve"> </w:t>
      </w:r>
      <w:r w:rsidR="003631A9">
        <w:t>1</w:t>
      </w:r>
      <w:r w:rsidR="001707DA">
        <w:t>,5</w:t>
      </w:r>
    </w:p>
    <w:p w14:paraId="40ED0E99" w14:textId="6AED934E" w:rsidR="001707DA" w:rsidRPr="00955A1D" w:rsidRDefault="001707DA" w:rsidP="001707DA">
      <w:pPr>
        <w:pStyle w:val="Zkladntextodsazen"/>
        <w:ind w:left="1003"/>
        <w:jc w:val="both"/>
        <w:rPr>
          <w:b/>
          <w:bCs/>
        </w:rPr>
      </w:pPr>
      <w:r w:rsidRPr="00955A1D">
        <w:rPr>
          <w:b/>
          <w:bCs/>
        </w:rPr>
        <w:t>u‘</w:t>
      </w:r>
      <w:r w:rsidRPr="00955A1D">
        <w:rPr>
          <w:b/>
          <w:bCs/>
          <w:vertAlign w:val="subscript"/>
        </w:rPr>
        <w:t xml:space="preserve"> </w:t>
      </w:r>
      <w:r w:rsidRPr="00955A1D">
        <w:rPr>
          <w:b/>
          <w:bCs/>
        </w:rPr>
        <w:t xml:space="preserve">= </w:t>
      </w:r>
      <w:r w:rsidR="003631A9">
        <w:rPr>
          <w:b/>
          <w:bCs/>
        </w:rPr>
        <w:t>0,33</w:t>
      </w:r>
      <w:r w:rsidRPr="00955A1D">
        <w:rPr>
          <w:b/>
          <w:bCs/>
        </w:rPr>
        <w:t xml:space="preserve">ʃe </w:t>
      </w:r>
      <w:proofErr w:type="spellStart"/>
      <w:r w:rsidRPr="00955A1D">
        <w:rPr>
          <w:b/>
          <w:bCs/>
        </w:rPr>
        <w:t>dt</w:t>
      </w:r>
      <w:proofErr w:type="spellEnd"/>
      <w:r w:rsidRPr="00955A1D">
        <w:rPr>
          <w:b/>
          <w:bCs/>
        </w:rPr>
        <w:t xml:space="preserve"> – </w:t>
      </w:r>
      <w:r w:rsidR="003631A9">
        <w:rPr>
          <w:b/>
          <w:bCs/>
        </w:rPr>
        <w:t>0,67</w:t>
      </w:r>
      <w:r w:rsidRPr="00955A1D">
        <w:rPr>
          <w:b/>
          <w:bCs/>
        </w:rPr>
        <w:t>u</w:t>
      </w:r>
    </w:p>
    <w:p w14:paraId="6155DEB1" w14:textId="77777777" w:rsidR="001707DA" w:rsidRDefault="001707DA" w:rsidP="001707DA">
      <w:pPr>
        <w:pStyle w:val="Odstavecseseznamem"/>
        <w:ind w:left="0"/>
      </w:pPr>
    </w:p>
    <w:p w14:paraId="364D27B5" w14:textId="77777777" w:rsidR="001707DA" w:rsidRPr="004E3DFE" w:rsidRDefault="001707DA" w:rsidP="0077677E">
      <w:pPr>
        <w:pStyle w:val="Zkladntextodsazen"/>
        <w:ind w:left="1003"/>
        <w:jc w:val="both"/>
        <w:rPr>
          <w:b/>
          <w:bCs/>
        </w:rPr>
      </w:pPr>
      <w:r>
        <w:rPr>
          <w:b/>
          <w:bCs/>
        </w:rPr>
        <w:t>D:</w:t>
      </w:r>
    </w:p>
    <w:p w14:paraId="48F92AD0" w14:textId="445B0651" w:rsidR="001707DA" w:rsidRDefault="00A66AEE" w:rsidP="001707DA">
      <w:pPr>
        <w:pStyle w:val="Odstavecseseznamem"/>
        <w:ind w:left="1003"/>
      </w:pPr>
      <w:r>
        <w:t>1</w:t>
      </w:r>
      <w:r w:rsidR="001707DA">
        <w:t xml:space="preserve">,5 ‧ u‘+ u = </w:t>
      </w:r>
      <w:r w:rsidR="000D2C94">
        <w:t>1</w:t>
      </w:r>
      <w:r w:rsidR="001707DA">
        <w:t>,</w:t>
      </w:r>
      <w:r w:rsidR="004943B5">
        <w:t>1</w:t>
      </w:r>
      <w:r w:rsidR="001707DA">
        <w:t xml:space="preserve"> ‧ e‘</w:t>
      </w:r>
    </w:p>
    <w:p w14:paraId="43DACA95" w14:textId="162AD748" w:rsidR="000D2C94" w:rsidRDefault="00A66AEE" w:rsidP="001707DA">
      <w:pPr>
        <w:pStyle w:val="Odstavecseseznamem"/>
        <w:ind w:left="1003"/>
      </w:pPr>
      <w:r>
        <w:t>1</w:t>
      </w:r>
      <w:r w:rsidR="001707DA">
        <w:t xml:space="preserve">,5 ‧ u‘= </w:t>
      </w:r>
      <w:r w:rsidR="000D2C94">
        <w:t>1</w:t>
      </w:r>
      <w:r w:rsidR="001707DA">
        <w:t>,</w:t>
      </w:r>
      <w:r w:rsidR="004943B5">
        <w:t>1</w:t>
      </w:r>
      <w:r w:rsidR="001707DA">
        <w:t xml:space="preserve"> ‧ e‘- u</w:t>
      </w:r>
      <w:r w:rsidR="00F91BB4">
        <w:tab/>
      </w:r>
      <w:r w:rsidR="00F91BB4">
        <w:tab/>
      </w:r>
      <w:proofErr w:type="gramStart"/>
      <w:r w:rsidR="001707DA">
        <w:t>/</w:t>
      </w:r>
      <w:r w:rsidR="00A41A6B">
        <w:t xml:space="preserve"> </w:t>
      </w:r>
      <w:r w:rsidR="001707DA">
        <w:t>:</w:t>
      </w:r>
      <w:proofErr w:type="gramEnd"/>
      <w:r w:rsidR="00A41A6B">
        <w:t xml:space="preserve"> </w:t>
      </w:r>
      <w:r w:rsidR="004943B5">
        <w:t>1</w:t>
      </w:r>
      <w:r w:rsidR="001707DA">
        <w:t>,5</w:t>
      </w:r>
    </w:p>
    <w:p w14:paraId="19EC4229" w14:textId="1B8EC62C" w:rsidR="001707DA" w:rsidRPr="00955A1D" w:rsidRDefault="001707DA" w:rsidP="001707DA">
      <w:pPr>
        <w:pStyle w:val="Odstavecseseznamem"/>
        <w:ind w:left="1003"/>
        <w:rPr>
          <w:b/>
          <w:bCs/>
        </w:rPr>
      </w:pPr>
      <w:r w:rsidRPr="00955A1D">
        <w:rPr>
          <w:b/>
          <w:bCs/>
        </w:rPr>
        <w:t xml:space="preserve">u‘ = </w:t>
      </w:r>
      <w:r w:rsidR="004943B5">
        <w:rPr>
          <w:b/>
          <w:bCs/>
        </w:rPr>
        <w:t>0,73</w:t>
      </w:r>
      <w:r w:rsidRPr="00955A1D">
        <w:rPr>
          <w:b/>
          <w:bCs/>
        </w:rPr>
        <w:t xml:space="preserve">e‘- </w:t>
      </w:r>
      <w:r w:rsidR="004943B5">
        <w:rPr>
          <w:b/>
          <w:bCs/>
        </w:rPr>
        <w:t>0,67</w:t>
      </w:r>
      <w:r w:rsidRPr="00955A1D">
        <w:rPr>
          <w:b/>
          <w:bCs/>
        </w:rPr>
        <w:t>u</w:t>
      </w:r>
    </w:p>
    <w:p w14:paraId="17B2D525" w14:textId="77777777" w:rsidR="001707DA" w:rsidRDefault="001707DA" w:rsidP="001707DA">
      <w:pPr>
        <w:pStyle w:val="Odstavecseseznamem"/>
        <w:ind w:left="1003"/>
      </w:pPr>
    </w:p>
    <w:p w14:paraId="42A7B366" w14:textId="75214D8E" w:rsidR="001707DA" w:rsidRDefault="001707DA" w:rsidP="0077677E">
      <w:pPr>
        <w:pStyle w:val="Zkladntextodsazen"/>
        <w:ind w:left="1003"/>
        <w:jc w:val="both"/>
        <w:rPr>
          <w:b/>
          <w:bCs/>
        </w:rPr>
      </w:pPr>
      <w:r>
        <w:rPr>
          <w:b/>
          <w:bCs/>
        </w:rPr>
        <w:t>S</w:t>
      </w:r>
      <w:r w:rsidR="00B734BD">
        <w:rPr>
          <w:b/>
          <w:bCs/>
        </w:rPr>
        <w:t>ystém</w:t>
      </w:r>
      <w:r>
        <w:rPr>
          <w:b/>
          <w:bCs/>
        </w:rPr>
        <w:t>:</w:t>
      </w:r>
    </w:p>
    <w:p w14:paraId="369A2A6B" w14:textId="5E08CD20" w:rsidR="001707DA" w:rsidRDefault="0051192A" w:rsidP="001707DA">
      <w:pPr>
        <w:ind w:left="1003"/>
      </w:pPr>
      <w:r>
        <w:t>2</w:t>
      </w:r>
      <w:r w:rsidR="001707DA">
        <w:t>,</w:t>
      </w:r>
      <w:r>
        <w:t>5</w:t>
      </w:r>
      <w:r w:rsidR="001707DA">
        <w:t xml:space="preserve"> ‧ y“+</w:t>
      </w:r>
      <w:r w:rsidR="000D2C94">
        <w:t xml:space="preserve"> </w:t>
      </w:r>
      <w:r>
        <w:t>4</w:t>
      </w:r>
      <w:r w:rsidR="000D2C94">
        <w:t>,</w:t>
      </w:r>
      <w:r>
        <w:t>4</w:t>
      </w:r>
      <w:r w:rsidR="001707DA">
        <w:t xml:space="preserve"> ‧ y‘+</w:t>
      </w:r>
      <w:r w:rsidR="000D2C94">
        <w:t xml:space="preserve"> </w:t>
      </w:r>
      <w:r>
        <w:t>1,9</w:t>
      </w:r>
      <w:r w:rsidR="001707DA">
        <w:t xml:space="preserve"> ‧ y = u</w:t>
      </w:r>
    </w:p>
    <w:p w14:paraId="5128B590" w14:textId="26645F19" w:rsidR="000D2C94" w:rsidRDefault="0051192A" w:rsidP="000D2C94">
      <w:pPr>
        <w:pStyle w:val="Zkladntextodsazen"/>
        <w:ind w:left="578" w:firstLine="425"/>
        <w:jc w:val="both"/>
      </w:pPr>
      <w:r>
        <w:t>2</w:t>
      </w:r>
      <w:r w:rsidR="001707DA">
        <w:t>,</w:t>
      </w:r>
      <w:r>
        <w:t>5</w:t>
      </w:r>
      <w:r w:rsidR="001707DA">
        <w:t xml:space="preserve"> ‧ y“</w:t>
      </w:r>
      <w:r w:rsidR="00C64932">
        <w:t xml:space="preserve"> </w:t>
      </w:r>
      <w:r w:rsidR="001707DA">
        <w:t xml:space="preserve">= u </w:t>
      </w:r>
      <w:r w:rsidR="000D2C94">
        <w:t>–</w:t>
      </w:r>
      <w:r w:rsidR="001707DA">
        <w:t xml:space="preserve"> </w:t>
      </w:r>
      <w:r>
        <w:t>4,4</w:t>
      </w:r>
      <w:r w:rsidR="001707DA">
        <w:t xml:space="preserve"> ‧ y‘</w:t>
      </w:r>
      <w:r w:rsidR="000D2C94">
        <w:t xml:space="preserve"> – </w:t>
      </w:r>
      <w:r>
        <w:t>1,9</w:t>
      </w:r>
      <w:r w:rsidR="001707DA">
        <w:t xml:space="preserve"> ‧ y</w:t>
      </w:r>
      <w:r w:rsidR="001707DA">
        <w:tab/>
      </w:r>
      <w:r w:rsidR="00F91BB4">
        <w:tab/>
      </w:r>
      <w:proofErr w:type="gramStart"/>
      <w:r w:rsidR="001707DA">
        <w:t>/</w:t>
      </w:r>
      <w:r w:rsidR="000D2C94">
        <w:t xml:space="preserve"> </w:t>
      </w:r>
      <w:r w:rsidR="001707DA">
        <w:t>:</w:t>
      </w:r>
      <w:proofErr w:type="gramEnd"/>
      <w:r w:rsidR="000D2C94">
        <w:t xml:space="preserve"> 9</w:t>
      </w:r>
      <w:r w:rsidR="001707DA">
        <w:t>,2</w:t>
      </w:r>
    </w:p>
    <w:p w14:paraId="535A26F5" w14:textId="46D5DA47" w:rsidR="001707DA" w:rsidRPr="00955A1D" w:rsidRDefault="001707DA" w:rsidP="001707DA">
      <w:pPr>
        <w:pStyle w:val="Zkladntextodsazen"/>
        <w:ind w:left="578" w:firstLine="425"/>
        <w:jc w:val="both"/>
        <w:rPr>
          <w:b/>
          <w:bCs/>
        </w:rPr>
      </w:pPr>
      <w:r w:rsidRPr="00955A1D">
        <w:rPr>
          <w:b/>
          <w:bCs/>
        </w:rPr>
        <w:t xml:space="preserve">y“= </w:t>
      </w:r>
      <w:r w:rsidR="00C82236" w:rsidRPr="00955A1D">
        <w:rPr>
          <w:b/>
          <w:bCs/>
        </w:rPr>
        <w:t>0,</w:t>
      </w:r>
      <w:r w:rsidR="00C64932">
        <w:rPr>
          <w:b/>
          <w:bCs/>
        </w:rPr>
        <w:t>4</w:t>
      </w:r>
      <w:r w:rsidRPr="00955A1D">
        <w:rPr>
          <w:b/>
          <w:bCs/>
        </w:rPr>
        <w:t>u</w:t>
      </w:r>
      <w:r w:rsidRPr="00955A1D">
        <w:rPr>
          <w:b/>
          <w:bCs/>
          <w:vertAlign w:val="subscript"/>
        </w:rPr>
        <w:t xml:space="preserve"> </w:t>
      </w:r>
      <w:r w:rsidRPr="00955A1D">
        <w:rPr>
          <w:b/>
          <w:bCs/>
        </w:rPr>
        <w:t xml:space="preserve">– </w:t>
      </w:r>
      <w:r w:rsidR="00C64932">
        <w:rPr>
          <w:b/>
          <w:bCs/>
        </w:rPr>
        <w:t>1,76</w:t>
      </w:r>
      <w:r w:rsidRPr="00955A1D">
        <w:rPr>
          <w:b/>
          <w:bCs/>
        </w:rPr>
        <w:t xml:space="preserve">y‘ – </w:t>
      </w:r>
      <w:r w:rsidR="00C82236" w:rsidRPr="00955A1D">
        <w:rPr>
          <w:b/>
          <w:bCs/>
        </w:rPr>
        <w:t>0,</w:t>
      </w:r>
      <w:r w:rsidR="00C64932">
        <w:rPr>
          <w:b/>
          <w:bCs/>
        </w:rPr>
        <w:t>76</w:t>
      </w:r>
      <w:r w:rsidRPr="00955A1D">
        <w:rPr>
          <w:b/>
          <w:bCs/>
        </w:rPr>
        <w:t>y</w:t>
      </w:r>
    </w:p>
    <w:p w14:paraId="147102A8" w14:textId="77777777" w:rsidR="001707DA" w:rsidRDefault="001707DA" w:rsidP="001707DA">
      <w:pPr>
        <w:pStyle w:val="Zkladntextodsazen"/>
        <w:ind w:left="643"/>
        <w:jc w:val="both"/>
      </w:pPr>
    </w:p>
    <w:p w14:paraId="560C58D4" w14:textId="55E2C598" w:rsidR="00012216" w:rsidRDefault="00012216" w:rsidP="00012216">
      <w:pPr>
        <w:pStyle w:val="Zkladntextodsazen"/>
        <w:numPr>
          <w:ilvl w:val="0"/>
          <w:numId w:val="8"/>
        </w:numPr>
        <w:jc w:val="both"/>
      </w:pPr>
      <w:r>
        <w:t>Dle rovnic si navrhneme schémata</w:t>
      </w:r>
      <w:r w:rsidR="00141FF8">
        <w:t xml:space="preserve"> všech</w:t>
      </w:r>
      <w:r>
        <w:t xml:space="preserve"> zapojení</w:t>
      </w:r>
      <w:r w:rsidR="00141FF8">
        <w:t xml:space="preserve"> (P, I, D, PI, PD, PID, Systém)</w:t>
      </w:r>
      <w:r>
        <w:t xml:space="preserve"> a postupně je v programu </w:t>
      </w:r>
      <w:proofErr w:type="spellStart"/>
      <w:r>
        <w:t>Dynast</w:t>
      </w:r>
      <w:proofErr w:type="spellEnd"/>
      <w:r>
        <w:t xml:space="preserve"> sestavíme.</w:t>
      </w:r>
    </w:p>
    <w:p w14:paraId="32B8B042" w14:textId="62D91C47" w:rsidR="00012216" w:rsidRDefault="00012216" w:rsidP="00012216">
      <w:pPr>
        <w:pStyle w:val="Zkladntextodsazen"/>
        <w:numPr>
          <w:ilvl w:val="0"/>
          <w:numId w:val="8"/>
        </w:numPr>
        <w:jc w:val="both"/>
      </w:pPr>
      <w:r>
        <w:t>Vykreslíme si výsledné charakteristiky a uložíme si snímky obrazovky.</w:t>
      </w:r>
    </w:p>
    <w:p w14:paraId="3E1EAA62" w14:textId="1892E1CB" w:rsidR="00FA18C5" w:rsidRDefault="00FA18C5" w:rsidP="00012216">
      <w:pPr>
        <w:pStyle w:val="Zkladntextodsazen"/>
        <w:numPr>
          <w:ilvl w:val="0"/>
          <w:numId w:val="8"/>
        </w:numPr>
        <w:jc w:val="both"/>
      </w:pPr>
      <w:r>
        <w:t xml:space="preserve">V programu </w:t>
      </w:r>
      <w:proofErr w:type="spellStart"/>
      <w:r>
        <w:t>Dynast</w:t>
      </w:r>
      <w:proofErr w:type="spellEnd"/>
      <w:r>
        <w:t xml:space="preserve"> vytvoříme PID regulátor s ideálními složkami </w:t>
      </w:r>
      <w:proofErr w:type="gramStart"/>
      <w:r>
        <w:t>P</w:t>
      </w:r>
      <w:proofErr w:type="gramEnd"/>
      <w:r>
        <w:t xml:space="preserve"> a I a zapojíme do série s modelem regulovaného systému, propojíme zpětnou vazbu a zaznamenáme regulační pochod a vyhodnotíme jej.</w:t>
      </w:r>
    </w:p>
    <w:p w14:paraId="55ECF4A6" w14:textId="19676104" w:rsidR="000D5BF9" w:rsidRDefault="000D5BF9" w:rsidP="00012216">
      <w:pPr>
        <w:pStyle w:val="Zkladntextodsazen"/>
        <w:numPr>
          <w:ilvl w:val="0"/>
          <w:numId w:val="8"/>
        </w:numPr>
        <w:jc w:val="both"/>
      </w:pPr>
      <w:r>
        <w:t xml:space="preserve">Optimalizujeme nastavení konstant regulátoru </w:t>
      </w:r>
      <w:r w:rsidR="00230112">
        <w:t>pomocí Z-N metody a</w:t>
      </w:r>
      <w:r>
        <w:t xml:space="preserve"> vypočítáme si díky tomu K</w:t>
      </w:r>
      <w:r>
        <w:rPr>
          <w:vertAlign w:val="subscript"/>
        </w:rPr>
        <w:t>0KRIT</w:t>
      </w:r>
      <w:r>
        <w:t xml:space="preserve"> a T</w:t>
      </w:r>
      <w:r>
        <w:rPr>
          <w:vertAlign w:val="subscript"/>
        </w:rPr>
        <w:t>KRIT</w:t>
      </w:r>
      <w:r>
        <w:t>.</w:t>
      </w:r>
    </w:p>
    <w:p w14:paraId="720332E3" w14:textId="48D6948B" w:rsidR="000D5BF9" w:rsidRDefault="000D5BF9" w:rsidP="00012216">
      <w:pPr>
        <w:pStyle w:val="Zkladntextodsazen"/>
        <w:numPr>
          <w:ilvl w:val="0"/>
          <w:numId w:val="8"/>
        </w:numPr>
        <w:jc w:val="both"/>
      </w:pPr>
      <w:r>
        <w:t>Upravíme konstanty regulátoru dle vypočítaných hodnot a zaznamenáme regulační pochod.</w:t>
      </w:r>
    </w:p>
    <w:p w14:paraId="6B0D6751" w14:textId="23314348" w:rsidR="000D5BF9" w:rsidRDefault="000D5BF9" w:rsidP="00012216">
      <w:pPr>
        <w:pStyle w:val="Zkladntextodsazen"/>
        <w:numPr>
          <w:ilvl w:val="0"/>
          <w:numId w:val="8"/>
        </w:numPr>
        <w:jc w:val="both"/>
      </w:pPr>
      <w:r>
        <w:t>Rozpojíme zpětnou vazbu a zaznamenáme FCHVKR</w:t>
      </w:r>
    </w:p>
    <w:p w14:paraId="33EEF766" w14:textId="68F54212" w:rsidR="000D5BF9" w:rsidRDefault="000D5BF9" w:rsidP="00012216">
      <w:pPr>
        <w:pStyle w:val="Zkladntextodsazen"/>
        <w:numPr>
          <w:ilvl w:val="0"/>
          <w:numId w:val="8"/>
        </w:numPr>
        <w:jc w:val="both"/>
      </w:pPr>
      <w:r>
        <w:t xml:space="preserve">Z FCHVKR vyhodnotíme pomocí </w:t>
      </w:r>
      <w:proofErr w:type="spellStart"/>
      <w:r>
        <w:t>Nyquistovo</w:t>
      </w:r>
      <w:proofErr w:type="spellEnd"/>
      <w:r>
        <w:t xml:space="preserve"> kritéria stabilitu regulačního obvodu a určíme amplitudovou a fázovou bezpečnost.</w:t>
      </w:r>
    </w:p>
    <w:p w14:paraId="6C377845" w14:textId="050FEA3F" w:rsidR="00D84B2B" w:rsidRDefault="00012216" w:rsidP="003E0A3C">
      <w:pPr>
        <w:pStyle w:val="Zkladntextodsazen"/>
        <w:numPr>
          <w:ilvl w:val="0"/>
          <w:numId w:val="8"/>
        </w:numPr>
        <w:jc w:val="both"/>
      </w:pPr>
      <w:r>
        <w:t>Všechny data z měření vhodně vypracujeme do technické zprávy</w:t>
      </w:r>
      <w:r w:rsidR="001707DA">
        <w:t>.</w:t>
      </w:r>
    </w:p>
    <w:p w14:paraId="4E9A28AF" w14:textId="0B17AB74" w:rsidR="0001248E" w:rsidRDefault="0001248E">
      <w:pPr>
        <w:suppressAutoHyphens w:val="0"/>
      </w:pPr>
      <w:r>
        <w:br w:type="page"/>
      </w:r>
    </w:p>
    <w:p w14:paraId="4F772E93" w14:textId="2D6651A5" w:rsidR="007150EA" w:rsidRPr="00841916" w:rsidRDefault="00124178" w:rsidP="00841916">
      <w:pPr>
        <w:pStyle w:val="definice"/>
        <w:spacing w:before="240"/>
      </w:pPr>
      <w:r>
        <w:lastRenderedPageBreak/>
        <w:t>Schéma řešení:</w:t>
      </w:r>
    </w:p>
    <w:p w14:paraId="424993CA" w14:textId="66E11986" w:rsidR="00D84B2B" w:rsidRDefault="003E0A3C" w:rsidP="00841916">
      <w:pPr>
        <w:pStyle w:val="definice"/>
        <w:spacing w:before="120"/>
        <w:rPr>
          <w:b w:val="0"/>
          <w:bCs/>
          <w:iCs/>
          <w:noProof/>
        </w:rPr>
      </w:pPr>
      <w:r>
        <w:rPr>
          <w:b w:val="0"/>
          <w:bCs/>
          <w:iCs/>
          <w:noProof/>
        </w:rPr>
        <w:t xml:space="preserve">(Schéma zapojení pro charakteristiky FCHVKR a FCHVLS se liší jen ve zdroji, </w:t>
      </w:r>
      <w:r w:rsidR="00061B78">
        <w:rPr>
          <w:b w:val="0"/>
          <w:bCs/>
          <w:iCs/>
          <w:noProof/>
        </w:rPr>
        <w:t xml:space="preserve">kde </w:t>
      </w:r>
      <w:r>
        <w:rPr>
          <w:b w:val="0"/>
          <w:bCs/>
          <w:iCs/>
          <w:noProof/>
        </w:rPr>
        <w:t xml:space="preserve">je </w:t>
      </w:r>
      <w:r w:rsidR="00061B78">
        <w:rPr>
          <w:b w:val="0"/>
          <w:bCs/>
          <w:iCs/>
          <w:noProof/>
        </w:rPr>
        <w:t xml:space="preserve">místo step zdroje použit </w:t>
      </w:r>
      <w:r>
        <w:rPr>
          <w:b w:val="0"/>
          <w:bCs/>
          <w:iCs/>
          <w:noProof/>
        </w:rPr>
        <w:t>zdroj sinusového signálu</w:t>
      </w:r>
      <w:r w:rsidR="00061B78">
        <w:rPr>
          <w:b w:val="0"/>
          <w:bCs/>
          <w:iCs/>
          <w:noProof/>
        </w:rPr>
        <w:t>)</w:t>
      </w:r>
    </w:p>
    <w:p w14:paraId="649D22FD" w14:textId="6FDDAAA8" w:rsidR="000D2C94" w:rsidRDefault="0013476C" w:rsidP="0013476C">
      <w:pPr>
        <w:pStyle w:val="definice"/>
        <w:numPr>
          <w:ilvl w:val="0"/>
          <w:numId w:val="10"/>
        </w:numPr>
        <w:rPr>
          <w:iCs/>
          <w:noProof/>
        </w:rPr>
      </w:pPr>
      <w:r w:rsidRPr="00DA157A">
        <w:rPr>
          <w:iCs/>
          <w:noProof/>
        </w:rPr>
        <w:t>P regulátor:</w:t>
      </w:r>
    </w:p>
    <w:p w14:paraId="25E8EAE4" w14:textId="19801059" w:rsidR="00586CDF" w:rsidRPr="00DA157A" w:rsidRDefault="008A17E2" w:rsidP="00586CDF">
      <w:pPr>
        <w:pStyle w:val="definice"/>
        <w:ind w:left="720"/>
        <w:rPr>
          <w:iCs/>
          <w:noProof/>
        </w:rPr>
      </w:pPr>
      <w:r w:rsidRPr="008A17E2">
        <w:rPr>
          <w:iCs/>
          <w:noProof/>
        </w:rPr>
        <w:drawing>
          <wp:inline distT="0" distB="0" distL="0" distR="0" wp14:anchorId="60FFECFD" wp14:editId="55338AC3">
            <wp:extent cx="3648584" cy="1343212"/>
            <wp:effectExtent l="0" t="0" r="9525" b="952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5C4E4" w14:textId="6B1FBB9F" w:rsidR="0013476C" w:rsidRDefault="0013476C" w:rsidP="0013476C">
      <w:pPr>
        <w:pStyle w:val="definice"/>
        <w:numPr>
          <w:ilvl w:val="0"/>
          <w:numId w:val="10"/>
        </w:numPr>
        <w:rPr>
          <w:iCs/>
          <w:noProof/>
        </w:rPr>
      </w:pPr>
      <w:r w:rsidRPr="00DA157A">
        <w:rPr>
          <w:iCs/>
          <w:noProof/>
        </w:rPr>
        <w:t>I regulátor:</w:t>
      </w:r>
    </w:p>
    <w:p w14:paraId="3B6DADC3" w14:textId="09E3FFB5" w:rsidR="00586CDF" w:rsidRPr="00DA157A" w:rsidRDefault="006767D4" w:rsidP="00586CDF">
      <w:pPr>
        <w:pStyle w:val="definice"/>
        <w:ind w:left="720"/>
        <w:rPr>
          <w:iCs/>
          <w:noProof/>
        </w:rPr>
      </w:pPr>
      <w:r w:rsidRPr="006767D4">
        <w:rPr>
          <w:iCs/>
          <w:noProof/>
        </w:rPr>
        <w:drawing>
          <wp:inline distT="0" distB="0" distL="0" distR="0" wp14:anchorId="0AD58465" wp14:editId="1CBA9D57">
            <wp:extent cx="3600450" cy="1319130"/>
            <wp:effectExtent l="0" t="0" r="0" b="0"/>
            <wp:docPr id="51" name="Obráze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3657" cy="132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5931" w14:textId="41EA90F8" w:rsidR="00586CDF" w:rsidRPr="00586CDF" w:rsidRDefault="0013476C" w:rsidP="00586CDF">
      <w:pPr>
        <w:pStyle w:val="definice"/>
        <w:numPr>
          <w:ilvl w:val="0"/>
          <w:numId w:val="10"/>
        </w:numPr>
        <w:rPr>
          <w:iCs/>
          <w:noProof/>
        </w:rPr>
      </w:pPr>
      <w:r w:rsidRPr="00DA157A">
        <w:rPr>
          <w:iCs/>
          <w:noProof/>
        </w:rPr>
        <w:t>D regulátor:</w:t>
      </w:r>
    </w:p>
    <w:p w14:paraId="6964ECBF" w14:textId="4441D219" w:rsidR="00586CDF" w:rsidRPr="00DA157A" w:rsidRDefault="00EB2B64" w:rsidP="00586CDF">
      <w:pPr>
        <w:pStyle w:val="definice"/>
        <w:ind w:left="720"/>
        <w:rPr>
          <w:iCs/>
          <w:noProof/>
        </w:rPr>
      </w:pPr>
      <w:r w:rsidRPr="00EB2B64">
        <w:rPr>
          <w:iCs/>
          <w:noProof/>
        </w:rPr>
        <w:drawing>
          <wp:inline distT="0" distB="0" distL="0" distR="0" wp14:anchorId="2C25EB04" wp14:editId="7E9EF416">
            <wp:extent cx="3533775" cy="1307956"/>
            <wp:effectExtent l="0" t="0" r="0" b="6985"/>
            <wp:docPr id="53" name="Obráze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5191" cy="131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52B5" w14:textId="29930902" w:rsidR="00586CDF" w:rsidRPr="00586CDF" w:rsidRDefault="0013476C" w:rsidP="00586CDF">
      <w:pPr>
        <w:pStyle w:val="definice"/>
        <w:numPr>
          <w:ilvl w:val="0"/>
          <w:numId w:val="10"/>
        </w:numPr>
        <w:rPr>
          <w:iCs/>
          <w:noProof/>
        </w:rPr>
      </w:pPr>
      <w:r w:rsidRPr="00DA157A">
        <w:rPr>
          <w:iCs/>
          <w:noProof/>
        </w:rPr>
        <w:t>PI regulátor:</w:t>
      </w:r>
    </w:p>
    <w:p w14:paraId="481D546A" w14:textId="5679464F" w:rsidR="00586CDF" w:rsidRDefault="00094693" w:rsidP="00586CDF">
      <w:pPr>
        <w:pStyle w:val="definice"/>
        <w:ind w:left="720"/>
        <w:rPr>
          <w:iCs/>
          <w:noProof/>
        </w:rPr>
      </w:pPr>
      <w:r w:rsidRPr="00094693">
        <w:rPr>
          <w:iCs/>
          <w:noProof/>
        </w:rPr>
        <w:drawing>
          <wp:inline distT="0" distB="0" distL="0" distR="0" wp14:anchorId="1EDD1543" wp14:editId="337CBF76">
            <wp:extent cx="3467100" cy="2502341"/>
            <wp:effectExtent l="0" t="0" r="0" b="0"/>
            <wp:docPr id="55" name="Obráze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1640" cy="251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0D47" w14:textId="719F26BF" w:rsidR="00692EA3" w:rsidRPr="00692EA3" w:rsidRDefault="00692EA3" w:rsidP="00692EA3">
      <w:pPr>
        <w:suppressAutoHyphens w:val="0"/>
        <w:rPr>
          <w:b/>
          <w:iCs/>
          <w:noProof/>
        </w:rPr>
      </w:pPr>
      <w:r>
        <w:rPr>
          <w:iCs/>
          <w:noProof/>
        </w:rPr>
        <w:br w:type="page"/>
      </w:r>
    </w:p>
    <w:p w14:paraId="01979BCA" w14:textId="08CD51F2" w:rsidR="0013476C" w:rsidRDefault="008B48F8" w:rsidP="0013476C">
      <w:pPr>
        <w:pStyle w:val="definice"/>
        <w:numPr>
          <w:ilvl w:val="0"/>
          <w:numId w:val="10"/>
        </w:numPr>
        <w:rPr>
          <w:iCs/>
          <w:noProof/>
        </w:rPr>
      </w:pPr>
      <w:r w:rsidRPr="00DA157A">
        <w:rPr>
          <w:iCs/>
          <w:noProof/>
        </w:rPr>
        <w:lastRenderedPageBreak/>
        <w:t>PD regulátor:</w:t>
      </w:r>
    </w:p>
    <w:p w14:paraId="5C50DCA1" w14:textId="29AD35C6" w:rsidR="0084022E" w:rsidRPr="00DA157A" w:rsidRDefault="00B40ECB" w:rsidP="00B40ECB">
      <w:pPr>
        <w:pStyle w:val="definice"/>
        <w:ind w:left="708"/>
        <w:rPr>
          <w:iCs/>
          <w:noProof/>
        </w:rPr>
      </w:pPr>
      <w:r w:rsidRPr="00B40ECB">
        <w:rPr>
          <w:iCs/>
          <w:noProof/>
        </w:rPr>
        <w:drawing>
          <wp:inline distT="0" distB="0" distL="0" distR="0" wp14:anchorId="027D64E9" wp14:editId="145F5E31">
            <wp:extent cx="3514725" cy="2533286"/>
            <wp:effectExtent l="0" t="0" r="0" b="635"/>
            <wp:docPr id="57" name="Obráze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2219" cy="253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8B111" w14:textId="0AC97817" w:rsidR="008B48F8" w:rsidRDefault="008B48F8" w:rsidP="0013476C">
      <w:pPr>
        <w:pStyle w:val="definice"/>
        <w:numPr>
          <w:ilvl w:val="0"/>
          <w:numId w:val="10"/>
        </w:numPr>
        <w:rPr>
          <w:iCs/>
          <w:noProof/>
        </w:rPr>
      </w:pPr>
      <w:r w:rsidRPr="00DA157A">
        <w:rPr>
          <w:iCs/>
          <w:noProof/>
        </w:rPr>
        <w:t>PID regulátor:</w:t>
      </w:r>
    </w:p>
    <w:p w14:paraId="6E10BEE1" w14:textId="6A1244E1" w:rsidR="00586CDF" w:rsidRPr="00DA157A" w:rsidRDefault="00692EA3" w:rsidP="001401B8">
      <w:pPr>
        <w:pStyle w:val="definice"/>
        <w:ind w:firstLine="708"/>
        <w:rPr>
          <w:iCs/>
          <w:noProof/>
        </w:rPr>
      </w:pPr>
      <w:r w:rsidRPr="00692EA3">
        <w:rPr>
          <w:iCs/>
          <w:noProof/>
        </w:rPr>
        <w:drawing>
          <wp:inline distT="0" distB="0" distL="0" distR="0" wp14:anchorId="59E94EB8" wp14:editId="4A540E57">
            <wp:extent cx="3448050" cy="3492830"/>
            <wp:effectExtent l="0" t="0" r="0" b="0"/>
            <wp:docPr id="59" name="Obráze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6592" cy="350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03E0" w14:textId="5510EFC1" w:rsidR="008B48F8" w:rsidRDefault="008B48F8" w:rsidP="0013476C">
      <w:pPr>
        <w:pStyle w:val="definice"/>
        <w:numPr>
          <w:ilvl w:val="0"/>
          <w:numId w:val="10"/>
        </w:numPr>
        <w:rPr>
          <w:iCs/>
          <w:noProof/>
        </w:rPr>
      </w:pPr>
      <w:r w:rsidRPr="00DA157A">
        <w:rPr>
          <w:iCs/>
          <w:noProof/>
        </w:rPr>
        <w:t>Systém:</w:t>
      </w:r>
    </w:p>
    <w:p w14:paraId="05CAACD0" w14:textId="7CF1C90A" w:rsidR="00591B2C" w:rsidRDefault="00591B2C" w:rsidP="00591B2C">
      <w:pPr>
        <w:pStyle w:val="definice"/>
        <w:ind w:left="720"/>
        <w:rPr>
          <w:iCs/>
          <w:noProof/>
        </w:rPr>
      </w:pPr>
      <w:r w:rsidRPr="00B05C90">
        <w:rPr>
          <w:iCs/>
          <w:noProof/>
        </w:rPr>
        <w:drawing>
          <wp:inline distT="0" distB="0" distL="0" distR="0" wp14:anchorId="1A4AF754" wp14:editId="48FF15BD">
            <wp:extent cx="3390900" cy="1911501"/>
            <wp:effectExtent l="0" t="0" r="0" b="0"/>
            <wp:docPr id="61" name="Obráze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2128" cy="191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A70D4" w14:textId="720C3BE2" w:rsidR="00591B2C" w:rsidRDefault="00591B2C" w:rsidP="00591B2C">
      <w:pPr>
        <w:pStyle w:val="definice"/>
        <w:ind w:left="720"/>
        <w:rPr>
          <w:iCs/>
          <w:noProof/>
        </w:rPr>
      </w:pPr>
    </w:p>
    <w:p w14:paraId="5A624F1A" w14:textId="77777777" w:rsidR="00591B2C" w:rsidRDefault="00591B2C" w:rsidP="00591B2C">
      <w:pPr>
        <w:pStyle w:val="definice"/>
        <w:ind w:left="720"/>
        <w:rPr>
          <w:iCs/>
          <w:noProof/>
        </w:rPr>
      </w:pPr>
    </w:p>
    <w:p w14:paraId="25BBDE1A" w14:textId="4CF221EB" w:rsidR="00591B2C" w:rsidRDefault="00591B2C" w:rsidP="0013476C">
      <w:pPr>
        <w:pStyle w:val="definice"/>
        <w:numPr>
          <w:ilvl w:val="0"/>
          <w:numId w:val="10"/>
        </w:numPr>
        <w:rPr>
          <w:iCs/>
          <w:noProof/>
        </w:rPr>
      </w:pPr>
      <w:r>
        <w:rPr>
          <w:iCs/>
          <w:noProof/>
        </w:rPr>
        <w:lastRenderedPageBreak/>
        <w:t>Uzavřený regulační obvod:</w:t>
      </w:r>
    </w:p>
    <w:p w14:paraId="000C1302" w14:textId="709CD21F" w:rsidR="00591B2C" w:rsidRDefault="00591B2C" w:rsidP="00591B2C">
      <w:pPr>
        <w:pStyle w:val="definice"/>
        <w:ind w:left="720"/>
        <w:rPr>
          <w:iCs/>
          <w:noProof/>
        </w:rPr>
      </w:pPr>
      <w:r w:rsidRPr="00591B2C">
        <w:rPr>
          <w:iCs/>
          <w:noProof/>
        </w:rPr>
        <w:drawing>
          <wp:inline distT="0" distB="0" distL="0" distR="0" wp14:anchorId="4B35D7C9" wp14:editId="55A204CE">
            <wp:extent cx="4444365" cy="2009775"/>
            <wp:effectExtent l="0" t="0" r="0" b="9525"/>
            <wp:docPr id="65" name="Obráze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0338" cy="201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CD45" w14:textId="3F3FCA2B" w:rsidR="00591B2C" w:rsidRDefault="00BD7EFC" w:rsidP="0013476C">
      <w:pPr>
        <w:pStyle w:val="definice"/>
        <w:numPr>
          <w:ilvl w:val="0"/>
          <w:numId w:val="10"/>
        </w:numPr>
        <w:rPr>
          <w:iCs/>
          <w:noProof/>
        </w:rPr>
      </w:pPr>
      <w:r>
        <w:rPr>
          <w:iCs/>
          <w:noProof/>
        </w:rPr>
        <w:t>Optimalizace pomocí Z-N metody</w:t>
      </w:r>
      <w:r w:rsidR="005C7B42">
        <w:rPr>
          <w:iCs/>
          <w:noProof/>
        </w:rPr>
        <w:t>:</w:t>
      </w:r>
    </w:p>
    <w:p w14:paraId="1F690C8A" w14:textId="6E7CC462" w:rsidR="005C7B42" w:rsidRDefault="005C7B42" w:rsidP="005C7B42">
      <w:pPr>
        <w:pStyle w:val="definice"/>
        <w:ind w:left="720"/>
        <w:rPr>
          <w:iCs/>
          <w:noProof/>
        </w:rPr>
      </w:pPr>
      <w:r w:rsidRPr="005C7B42">
        <w:rPr>
          <w:iCs/>
          <w:noProof/>
        </w:rPr>
        <w:drawing>
          <wp:inline distT="0" distB="0" distL="0" distR="0" wp14:anchorId="4386D784" wp14:editId="0640A8CF">
            <wp:extent cx="4444365" cy="1611941"/>
            <wp:effectExtent l="0" t="0" r="0" b="7620"/>
            <wp:docPr id="66" name="Obrázek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6890" cy="161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40C4" w14:textId="4E18ABF1" w:rsidR="005C7B42" w:rsidRDefault="00BD7EFC" w:rsidP="0013476C">
      <w:pPr>
        <w:pStyle w:val="definice"/>
        <w:numPr>
          <w:ilvl w:val="0"/>
          <w:numId w:val="10"/>
        </w:numPr>
        <w:rPr>
          <w:iCs/>
          <w:noProof/>
        </w:rPr>
      </w:pPr>
      <w:r>
        <w:rPr>
          <w:iCs/>
          <w:noProof/>
        </w:rPr>
        <w:t>Optimalizace s vypočítanými hodnotami:</w:t>
      </w:r>
    </w:p>
    <w:p w14:paraId="7890487D" w14:textId="54A672A7" w:rsidR="00BD7EFC" w:rsidRDefault="00BD7EFC" w:rsidP="00BD7EFC">
      <w:pPr>
        <w:pStyle w:val="definice"/>
        <w:ind w:left="720"/>
        <w:rPr>
          <w:iCs/>
          <w:noProof/>
        </w:rPr>
      </w:pPr>
      <w:r w:rsidRPr="00BD7EFC">
        <w:rPr>
          <w:iCs/>
          <w:noProof/>
        </w:rPr>
        <w:drawing>
          <wp:inline distT="0" distB="0" distL="0" distR="0" wp14:anchorId="10894A10" wp14:editId="79D7C131">
            <wp:extent cx="4444365" cy="1827782"/>
            <wp:effectExtent l="0" t="0" r="0" b="1270"/>
            <wp:docPr id="67" name="Obrázek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2862" cy="183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82C9" w14:textId="09C9396F" w:rsidR="00BD7EFC" w:rsidRDefault="00FD3C16" w:rsidP="0013476C">
      <w:pPr>
        <w:pStyle w:val="definice"/>
        <w:numPr>
          <w:ilvl w:val="0"/>
          <w:numId w:val="10"/>
        </w:numPr>
        <w:rPr>
          <w:iCs/>
          <w:noProof/>
        </w:rPr>
      </w:pPr>
      <w:r>
        <w:rPr>
          <w:iCs/>
          <w:noProof/>
        </w:rPr>
        <w:t>Otevřený regulační obvod:</w:t>
      </w:r>
    </w:p>
    <w:p w14:paraId="039612AD" w14:textId="086B3CDF" w:rsidR="00BD7EFC" w:rsidRDefault="00FD3C16" w:rsidP="00FD3C16">
      <w:pPr>
        <w:pStyle w:val="definice"/>
        <w:ind w:left="720"/>
        <w:rPr>
          <w:iCs/>
          <w:noProof/>
        </w:rPr>
      </w:pPr>
      <w:r w:rsidRPr="00FD3C16">
        <w:rPr>
          <w:iCs/>
          <w:noProof/>
        </w:rPr>
        <w:drawing>
          <wp:inline distT="0" distB="0" distL="0" distR="0" wp14:anchorId="150AF056" wp14:editId="35C0A7A0">
            <wp:extent cx="4444365" cy="1743408"/>
            <wp:effectExtent l="0" t="0" r="0" b="9525"/>
            <wp:docPr id="68" name="Obrázek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5693" cy="174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1DCE" w14:textId="3AEB7DC4" w:rsidR="00FD3C16" w:rsidRDefault="00FD3C16">
      <w:pPr>
        <w:suppressAutoHyphens w:val="0"/>
        <w:rPr>
          <w:b/>
          <w:iCs/>
          <w:noProof/>
        </w:rPr>
      </w:pPr>
      <w:r>
        <w:rPr>
          <w:iCs/>
          <w:noProof/>
        </w:rPr>
        <w:br w:type="page"/>
      </w:r>
    </w:p>
    <w:p w14:paraId="7FE3F596" w14:textId="7A05E4B9" w:rsidR="00DA157A" w:rsidRPr="00DA157A" w:rsidRDefault="00DA157A">
      <w:pPr>
        <w:pStyle w:val="definice"/>
        <w:rPr>
          <w:iCs/>
          <w:noProof/>
        </w:rPr>
      </w:pPr>
      <w:r w:rsidRPr="00DA157A">
        <w:rPr>
          <w:iCs/>
          <w:noProof/>
        </w:rPr>
        <w:lastRenderedPageBreak/>
        <w:t>Grafy:</w:t>
      </w:r>
    </w:p>
    <w:p w14:paraId="43B15481" w14:textId="77777777" w:rsidR="00036749" w:rsidRDefault="00036749" w:rsidP="00036749">
      <w:pPr>
        <w:pStyle w:val="definice"/>
        <w:numPr>
          <w:ilvl w:val="0"/>
          <w:numId w:val="12"/>
        </w:numPr>
        <w:rPr>
          <w:iCs/>
          <w:noProof/>
        </w:rPr>
      </w:pPr>
      <w:r w:rsidRPr="00DA157A">
        <w:rPr>
          <w:iCs/>
          <w:noProof/>
        </w:rPr>
        <w:t>P regulátor:</w:t>
      </w:r>
    </w:p>
    <w:p w14:paraId="0503BB06" w14:textId="206554B1" w:rsidR="00036749" w:rsidRDefault="00AA5BCF" w:rsidP="00036749">
      <w:pPr>
        <w:pStyle w:val="definice"/>
        <w:ind w:left="720"/>
        <w:rPr>
          <w:b w:val="0"/>
          <w:bCs/>
          <w:iCs/>
          <w:noProof/>
        </w:rPr>
      </w:pPr>
      <w:r w:rsidRPr="00AA5BCF">
        <w:rPr>
          <w:b w:val="0"/>
          <w:bCs/>
          <w:iCs/>
          <w:noProof/>
        </w:rPr>
        <w:t>Přechodová charakteristika:</w:t>
      </w:r>
    </w:p>
    <w:p w14:paraId="6A6EC2B8" w14:textId="24AEADF5" w:rsidR="00AA5BCF" w:rsidRPr="0061637E" w:rsidRDefault="0061637E" w:rsidP="00036749">
      <w:pPr>
        <w:pStyle w:val="definice"/>
        <w:ind w:left="720"/>
        <w:rPr>
          <w:b w:val="0"/>
          <w:bCs/>
          <w:iCs/>
          <w:noProof/>
        </w:rPr>
      </w:pPr>
      <w:r w:rsidRPr="0061637E">
        <w:rPr>
          <w:b w:val="0"/>
          <w:bCs/>
          <w:iCs/>
          <w:noProof/>
        </w:rPr>
        <w:t>k</w:t>
      </w:r>
      <w:r w:rsidRPr="00B63D46">
        <w:rPr>
          <w:b w:val="0"/>
          <w:bCs/>
          <w:iCs/>
          <w:noProof/>
          <w:vertAlign w:val="subscript"/>
        </w:rPr>
        <w:t>0</w:t>
      </w:r>
      <w:r>
        <w:rPr>
          <w:b w:val="0"/>
          <w:bCs/>
          <w:iCs/>
          <w:noProof/>
        </w:rPr>
        <w:t xml:space="preserve"> = </w:t>
      </w:r>
      <w:r w:rsidR="00AA6409">
        <w:rPr>
          <w:b w:val="0"/>
          <w:bCs/>
          <w:iCs/>
          <w:noProof/>
        </w:rPr>
        <w:t>2,2</w:t>
      </w:r>
      <w:r w:rsidR="005145EF">
        <w:rPr>
          <w:b w:val="0"/>
          <w:bCs/>
          <w:iCs/>
          <w:noProof/>
        </w:rPr>
        <w:tab/>
      </w:r>
      <w:r>
        <w:rPr>
          <w:b w:val="0"/>
          <w:bCs/>
          <w:iCs/>
          <w:noProof/>
        </w:rPr>
        <w:t>T =</w:t>
      </w:r>
      <w:r w:rsidR="006F1E51">
        <w:rPr>
          <w:b w:val="0"/>
          <w:bCs/>
          <w:iCs/>
          <w:noProof/>
        </w:rPr>
        <w:t xml:space="preserve"> </w:t>
      </w:r>
      <w:r w:rsidR="00AA6409">
        <w:rPr>
          <w:b w:val="0"/>
          <w:bCs/>
          <w:iCs/>
          <w:noProof/>
        </w:rPr>
        <w:t>1,75</w:t>
      </w:r>
      <w:r w:rsidR="008C1A46">
        <w:rPr>
          <w:b w:val="0"/>
          <w:bCs/>
          <w:iCs/>
          <w:noProof/>
        </w:rPr>
        <w:t>s</w:t>
      </w:r>
    </w:p>
    <w:p w14:paraId="00C3EFE9" w14:textId="365575E9" w:rsidR="00A1259A" w:rsidRPr="00AA5BCF" w:rsidRDefault="002C542E" w:rsidP="00BB25CE">
      <w:pPr>
        <w:pStyle w:val="definice"/>
        <w:ind w:left="720"/>
        <w:rPr>
          <w:b w:val="0"/>
          <w:bCs/>
          <w:iCs/>
          <w:noProof/>
        </w:rPr>
      </w:pPr>
      <w:r>
        <w:rPr>
          <w:b w:val="0"/>
          <w:bCs/>
          <w:iCs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7993527" wp14:editId="1ED55C37">
                <wp:simplePos x="0" y="0"/>
                <wp:positionH relativeFrom="column">
                  <wp:posOffset>748741</wp:posOffset>
                </wp:positionH>
                <wp:positionV relativeFrom="paragraph">
                  <wp:posOffset>2141220</wp:posOffset>
                </wp:positionV>
                <wp:extent cx="346532" cy="277978"/>
                <wp:effectExtent l="0" t="0" r="0" b="0"/>
                <wp:wrapNone/>
                <wp:docPr id="94" name="Textové po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532" cy="27797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AC2AD3" w14:textId="5D25B0C1" w:rsidR="002C542E" w:rsidRPr="002C542E" w:rsidRDefault="002C542E">
                            <w:r>
                              <w:t>I</w:t>
                            </w:r>
                            <w:r>
                              <w:rPr>
                                <w:vertAlign w:val="subscript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993527" id="_x0000_t202" coordsize="21600,21600" o:spt="202" path="m,l,21600r21600,l21600,xe">
                <v:stroke joinstyle="miter"/>
                <v:path gradientshapeok="t" o:connecttype="rect"/>
              </v:shapetype>
              <v:shape id="Textové pole 94" o:spid="_x0000_s1026" type="#_x0000_t202" style="position:absolute;left:0;text-align:left;margin-left:58.95pt;margin-top:168.6pt;width:27.3pt;height:21.9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" filled="f" stroked="f" strokeweight=".5pt">
                <v:textbox>
                  <w:txbxContent>
                    <w:p w14:paraId="00AC2AD3" w14:textId="5D25B0C1" w:rsidR="002C542E" w:rsidRPr="002C542E" w:rsidRDefault="002C542E">
                      <w:r>
                        <w:t>I</w:t>
                      </w:r>
                      <w:r>
                        <w:rPr>
                          <w:vertAlign w:val="subscript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BC5A5A">
        <w:rPr>
          <w:b w:val="0"/>
          <w:bCs/>
          <w:i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597606" wp14:editId="634205CF">
                <wp:simplePos x="0" y="0"/>
                <wp:positionH relativeFrom="column">
                  <wp:posOffset>1142568</wp:posOffset>
                </wp:positionH>
                <wp:positionV relativeFrom="paragraph">
                  <wp:posOffset>375133</wp:posOffset>
                </wp:positionV>
                <wp:extent cx="0" cy="2410358"/>
                <wp:effectExtent l="0" t="0" r="38100" b="28575"/>
                <wp:wrapNone/>
                <wp:docPr id="78" name="Přímá spojnic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10358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F36BB8" id="Přímá spojnice 78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95pt,29.55pt" to="89.95pt,21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" strokecolor="black [3200]" strokeweight="1pt">
                <v:stroke joinstyle="miter"/>
              </v:line>
            </w:pict>
          </mc:Fallback>
        </mc:AlternateContent>
      </w:r>
      <w:r w:rsidR="00BC5A5A">
        <w:rPr>
          <w:b w:val="0"/>
          <w:bCs/>
          <w:i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EE8C25" wp14:editId="71BCD012">
                <wp:simplePos x="0" y="0"/>
                <wp:positionH relativeFrom="column">
                  <wp:posOffset>695960</wp:posOffset>
                </wp:positionH>
                <wp:positionV relativeFrom="paragraph">
                  <wp:posOffset>2270760</wp:posOffset>
                </wp:positionV>
                <wp:extent cx="99695" cy="0"/>
                <wp:effectExtent l="0" t="0" r="0" b="0"/>
                <wp:wrapNone/>
                <wp:docPr id="75" name="Přímá spojnic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695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AA5E23E" id="Přímá spojnice 75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4.8pt,178.8pt" to="62.65pt,17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" strokecolor="black [3200]" strokeweight="1pt">
                <v:stroke joinstyle="miter"/>
              </v:line>
            </w:pict>
          </mc:Fallback>
        </mc:AlternateContent>
      </w:r>
      <w:r w:rsidR="00BC5A5A">
        <w:rPr>
          <w:b w:val="0"/>
          <w:bCs/>
          <w:i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3AA719" wp14:editId="7EE391A8">
                <wp:simplePos x="0" y="0"/>
                <wp:positionH relativeFrom="column">
                  <wp:posOffset>674116</wp:posOffset>
                </wp:positionH>
                <wp:positionV relativeFrom="paragraph">
                  <wp:posOffset>374117</wp:posOffset>
                </wp:positionV>
                <wp:extent cx="467487" cy="2276475"/>
                <wp:effectExtent l="0" t="0" r="27940" b="28575"/>
                <wp:wrapNone/>
                <wp:docPr id="77" name="Přímá spojnic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7487" cy="2276475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75C4DC" id="Přímá spojnice 77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.1pt,29.45pt" to="89.9pt,20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" strokecolor="black [3200]" strokeweight="1pt">
                <v:stroke joinstyle="miter"/>
              </v:line>
            </w:pict>
          </mc:Fallback>
        </mc:AlternateContent>
      </w:r>
      <w:r w:rsidR="00BC5A5A">
        <w:rPr>
          <w:b w:val="0"/>
          <w:bCs/>
          <w:i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2D581C" wp14:editId="2068DB96">
                <wp:simplePos x="0" y="0"/>
                <wp:positionH relativeFrom="column">
                  <wp:posOffset>749579</wp:posOffset>
                </wp:positionH>
                <wp:positionV relativeFrom="paragraph">
                  <wp:posOffset>2219756</wp:posOffset>
                </wp:positionV>
                <wp:extent cx="0" cy="109220"/>
                <wp:effectExtent l="0" t="0" r="38100" b="24130"/>
                <wp:wrapNone/>
                <wp:docPr id="76" name="Přímá spojnic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922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8BCE44" id="Přímá spojnice 76" o:spid="_x0000_s1026" style="position:absolute;flip:y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9pt,174.8pt" to="59pt,18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" strokecolor="black [3200]" strokeweight="1pt">
                <v:stroke joinstyle="miter"/>
              </v:line>
            </w:pict>
          </mc:Fallback>
        </mc:AlternateContent>
      </w:r>
      <w:r w:rsidR="00BC5A5A">
        <w:rPr>
          <w:b w:val="0"/>
          <w:bCs/>
          <w:i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C6451C" wp14:editId="7DBFA927">
                <wp:simplePos x="0" y="0"/>
                <wp:positionH relativeFrom="column">
                  <wp:posOffset>555625</wp:posOffset>
                </wp:positionH>
                <wp:positionV relativeFrom="paragraph">
                  <wp:posOffset>375062</wp:posOffset>
                </wp:positionV>
                <wp:extent cx="4779818" cy="0"/>
                <wp:effectExtent l="0" t="0" r="0" b="0"/>
                <wp:wrapNone/>
                <wp:docPr id="74" name="Přímá spojnic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79818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2457E2" id="Přímá spojnice 74" o:spid="_x0000_s1026" style="position:absolute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75pt,29.55pt" to="420.1pt,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" strokecolor="black [3213]" strokeweight="1pt">
                <v:stroke joinstyle="miter"/>
              </v:line>
            </w:pict>
          </mc:Fallback>
        </mc:AlternateContent>
      </w:r>
      <w:r w:rsidR="006767D4" w:rsidRPr="006767D4">
        <w:rPr>
          <w:b w:val="0"/>
          <w:bCs/>
          <w:iCs/>
          <w:noProof/>
        </w:rPr>
        <w:drawing>
          <wp:inline distT="0" distB="0" distL="0" distR="0" wp14:anchorId="7F96D1F5" wp14:editId="354A0295">
            <wp:extent cx="4943475" cy="3039746"/>
            <wp:effectExtent l="0" t="0" r="0" b="8255"/>
            <wp:docPr id="7" name="Obrázek 7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Obsah obrázku stůl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6258" cy="304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86B4" w14:textId="77777777" w:rsidR="00036749" w:rsidRDefault="00036749" w:rsidP="00036749">
      <w:pPr>
        <w:pStyle w:val="definice"/>
        <w:numPr>
          <w:ilvl w:val="0"/>
          <w:numId w:val="12"/>
        </w:numPr>
        <w:rPr>
          <w:iCs/>
          <w:noProof/>
        </w:rPr>
      </w:pPr>
      <w:r w:rsidRPr="00DA157A">
        <w:rPr>
          <w:iCs/>
          <w:noProof/>
        </w:rPr>
        <w:t>I regulátor:</w:t>
      </w:r>
    </w:p>
    <w:p w14:paraId="59114DB3" w14:textId="77777777" w:rsidR="0027035B" w:rsidRDefault="0027035B" w:rsidP="0027035B">
      <w:pPr>
        <w:pStyle w:val="definice"/>
        <w:ind w:left="720"/>
        <w:rPr>
          <w:b w:val="0"/>
          <w:bCs/>
          <w:iCs/>
          <w:noProof/>
        </w:rPr>
      </w:pPr>
      <w:r w:rsidRPr="00AA5BCF">
        <w:rPr>
          <w:b w:val="0"/>
          <w:bCs/>
          <w:iCs/>
          <w:noProof/>
        </w:rPr>
        <w:t>Přechodová charakteristika:</w:t>
      </w:r>
    </w:p>
    <w:p w14:paraId="07DEACB0" w14:textId="2FF00A5B" w:rsidR="0027035B" w:rsidRPr="00DD46C1" w:rsidRDefault="0027035B" w:rsidP="0027035B">
      <w:pPr>
        <w:pStyle w:val="definice"/>
        <w:ind w:left="720"/>
        <w:rPr>
          <w:b w:val="0"/>
          <w:bCs/>
          <w:iCs/>
          <w:noProof/>
        </w:rPr>
      </w:pPr>
      <w:r w:rsidRPr="0061637E">
        <w:rPr>
          <w:b w:val="0"/>
          <w:bCs/>
          <w:iCs/>
          <w:noProof/>
        </w:rPr>
        <w:t>k</w:t>
      </w:r>
      <w:r w:rsidR="00BA2D39">
        <w:rPr>
          <w:b w:val="0"/>
          <w:bCs/>
          <w:iCs/>
          <w:noProof/>
          <w:vertAlign w:val="subscript"/>
        </w:rPr>
        <w:t>-1</w:t>
      </w:r>
      <w:r>
        <w:rPr>
          <w:b w:val="0"/>
          <w:bCs/>
          <w:iCs/>
          <w:noProof/>
        </w:rPr>
        <w:t xml:space="preserve"> = </w:t>
      </w:r>
      <w:r w:rsidR="00BE2144">
        <w:rPr>
          <w:b w:val="0"/>
          <w:bCs/>
          <w:iCs/>
          <w:noProof/>
        </w:rPr>
        <w:t>0,</w:t>
      </w:r>
      <w:r w:rsidR="00867940">
        <w:rPr>
          <w:b w:val="0"/>
          <w:bCs/>
          <w:iCs/>
          <w:noProof/>
        </w:rPr>
        <w:t>25</w:t>
      </w:r>
      <w:r w:rsidR="00DD46C1">
        <w:rPr>
          <w:b w:val="0"/>
          <w:bCs/>
          <w:iCs/>
          <w:noProof/>
        </w:rPr>
        <w:tab/>
        <w:t>T</w:t>
      </w:r>
      <w:r w:rsidR="00DD46C1">
        <w:rPr>
          <w:b w:val="0"/>
          <w:bCs/>
          <w:iCs/>
          <w:noProof/>
          <w:vertAlign w:val="subscript"/>
        </w:rPr>
        <w:t>i</w:t>
      </w:r>
      <w:r w:rsidR="00DD46C1">
        <w:rPr>
          <w:b w:val="0"/>
          <w:bCs/>
          <w:iCs/>
          <w:noProof/>
        </w:rPr>
        <w:t xml:space="preserve"> = </w:t>
      </w:r>
      <w:r w:rsidR="00867940">
        <w:rPr>
          <w:b w:val="0"/>
          <w:bCs/>
          <w:iCs/>
          <w:noProof/>
        </w:rPr>
        <w:t>1</w:t>
      </w:r>
      <w:r w:rsidR="008C1A46">
        <w:rPr>
          <w:b w:val="0"/>
          <w:bCs/>
          <w:iCs/>
          <w:noProof/>
        </w:rPr>
        <w:t>s</w:t>
      </w:r>
    </w:p>
    <w:p w14:paraId="2B93BBBA" w14:textId="05DD3848" w:rsidR="006E533F" w:rsidRDefault="007C25D9" w:rsidP="005907CC">
      <w:pPr>
        <w:pStyle w:val="definice"/>
        <w:ind w:left="720"/>
        <w:rPr>
          <w:b w:val="0"/>
          <w:bCs/>
          <w:iCs/>
          <w:noProof/>
        </w:rPr>
      </w:pPr>
      <w:r>
        <w:rPr>
          <w:b w:val="0"/>
          <w:bCs/>
          <w:i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C4C693" wp14:editId="292BA9A9">
                <wp:simplePos x="0" y="0"/>
                <wp:positionH relativeFrom="column">
                  <wp:posOffset>512445</wp:posOffset>
                </wp:positionH>
                <wp:positionV relativeFrom="paragraph">
                  <wp:posOffset>2561438</wp:posOffset>
                </wp:positionV>
                <wp:extent cx="670560" cy="0"/>
                <wp:effectExtent l="0" t="0" r="0" b="0"/>
                <wp:wrapNone/>
                <wp:docPr id="80" name="Přímá spojnic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056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CF1A4E" id="Přímá spojnice 80" o:spid="_x0000_s1026" style="position:absolute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35pt,201.7pt" to="93.15pt,20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" strokecolor="black [3213]" strokeweight="1pt">
                <v:stroke joinstyle="miter"/>
              </v:line>
            </w:pict>
          </mc:Fallback>
        </mc:AlternateContent>
      </w:r>
      <w:r>
        <w:rPr>
          <w:b w:val="0"/>
          <w:bCs/>
          <w:i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5007AFA" wp14:editId="1DE64BA3">
                <wp:simplePos x="0" y="0"/>
                <wp:positionH relativeFrom="column">
                  <wp:posOffset>1011555</wp:posOffset>
                </wp:positionH>
                <wp:positionV relativeFrom="paragraph">
                  <wp:posOffset>2284095</wp:posOffset>
                </wp:positionV>
                <wp:extent cx="0" cy="499110"/>
                <wp:effectExtent l="0" t="0" r="38100" b="15240"/>
                <wp:wrapNone/>
                <wp:docPr id="79" name="Přímá spojnic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9911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CB333A" id="Přímá spojnice 79" o:spid="_x0000_s1026" style="position:absolute;flip:y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79.65pt,179.85pt" to="79.65pt,2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" strokecolor="black [3200]" strokeweight="1pt">
                <v:stroke joinstyle="miter"/>
              </v:line>
            </w:pict>
          </mc:Fallback>
        </mc:AlternateContent>
      </w:r>
      <w:r w:rsidR="005907CC" w:rsidRPr="005907CC">
        <w:rPr>
          <w:b w:val="0"/>
          <w:bCs/>
          <w:iCs/>
          <w:noProof/>
        </w:rPr>
        <w:drawing>
          <wp:inline distT="0" distB="0" distL="0" distR="0" wp14:anchorId="68E657B6" wp14:editId="0E196200">
            <wp:extent cx="4943475" cy="3044111"/>
            <wp:effectExtent l="0" t="0" r="0" b="4445"/>
            <wp:docPr id="52" name="Obráze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3295" cy="305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135F" w14:textId="08ADFA95" w:rsidR="008C1A46" w:rsidRPr="005907CC" w:rsidRDefault="008C1A46" w:rsidP="008C1A46">
      <w:pPr>
        <w:suppressAutoHyphens w:val="0"/>
        <w:rPr>
          <w:bCs/>
          <w:iCs/>
          <w:noProof/>
        </w:rPr>
      </w:pPr>
      <w:r>
        <w:rPr>
          <w:b/>
          <w:bCs/>
          <w:iCs/>
          <w:noProof/>
        </w:rPr>
        <w:br w:type="page"/>
      </w:r>
    </w:p>
    <w:p w14:paraId="7B4F1F9F" w14:textId="77777777" w:rsidR="00036749" w:rsidRPr="00586CDF" w:rsidRDefault="00036749" w:rsidP="00036749">
      <w:pPr>
        <w:pStyle w:val="definice"/>
        <w:numPr>
          <w:ilvl w:val="0"/>
          <w:numId w:val="12"/>
        </w:numPr>
        <w:rPr>
          <w:iCs/>
          <w:noProof/>
        </w:rPr>
      </w:pPr>
      <w:r w:rsidRPr="00DA157A">
        <w:rPr>
          <w:iCs/>
          <w:noProof/>
        </w:rPr>
        <w:lastRenderedPageBreak/>
        <w:t>D regulátor:</w:t>
      </w:r>
    </w:p>
    <w:p w14:paraId="4DF45943" w14:textId="77777777" w:rsidR="0027035B" w:rsidRDefault="0027035B" w:rsidP="0027035B">
      <w:pPr>
        <w:pStyle w:val="definice"/>
        <w:ind w:left="720"/>
        <w:rPr>
          <w:b w:val="0"/>
          <w:bCs/>
          <w:iCs/>
          <w:noProof/>
        </w:rPr>
      </w:pPr>
      <w:r w:rsidRPr="00AA5BCF">
        <w:rPr>
          <w:b w:val="0"/>
          <w:bCs/>
          <w:iCs/>
          <w:noProof/>
        </w:rPr>
        <w:t>Přechodová charakteristika:</w:t>
      </w:r>
    </w:p>
    <w:p w14:paraId="3211501C" w14:textId="34BE6F33" w:rsidR="0027035B" w:rsidRPr="0061637E" w:rsidRDefault="00541DB1" w:rsidP="0027035B">
      <w:pPr>
        <w:pStyle w:val="definice"/>
        <w:ind w:left="720"/>
        <w:rPr>
          <w:b w:val="0"/>
          <w:bCs/>
          <w:iCs/>
          <w:noProof/>
        </w:rPr>
      </w:pPr>
      <w:r>
        <w:rPr>
          <w:b w:val="0"/>
          <w:bCs/>
          <w:iCs/>
          <w:noProof/>
        </w:rPr>
        <w:t>k</w:t>
      </w:r>
      <w:r>
        <w:rPr>
          <w:b w:val="0"/>
          <w:bCs/>
          <w:iCs/>
          <w:noProof/>
          <w:vertAlign w:val="subscript"/>
        </w:rPr>
        <w:t>1</w:t>
      </w:r>
      <w:r w:rsidR="0027035B">
        <w:rPr>
          <w:b w:val="0"/>
          <w:bCs/>
          <w:iCs/>
          <w:noProof/>
        </w:rPr>
        <w:t xml:space="preserve"> =</w:t>
      </w:r>
      <w:r>
        <w:rPr>
          <w:b w:val="0"/>
          <w:bCs/>
          <w:iCs/>
          <w:noProof/>
        </w:rPr>
        <w:t xml:space="preserve"> T</w:t>
      </w:r>
      <w:r>
        <w:rPr>
          <w:b w:val="0"/>
          <w:bCs/>
          <w:iCs/>
          <w:noProof/>
          <w:vertAlign w:val="subscript"/>
        </w:rPr>
        <w:t>D</w:t>
      </w:r>
      <w:r w:rsidR="0027035B">
        <w:rPr>
          <w:b w:val="0"/>
          <w:bCs/>
          <w:iCs/>
          <w:noProof/>
        </w:rPr>
        <w:t xml:space="preserve"> =</w:t>
      </w:r>
      <w:r w:rsidR="00B9281A">
        <w:rPr>
          <w:b w:val="0"/>
          <w:bCs/>
          <w:iCs/>
          <w:noProof/>
        </w:rPr>
        <w:t xml:space="preserve"> </w:t>
      </w:r>
      <w:r w:rsidR="00792E1C">
        <w:rPr>
          <w:b w:val="0"/>
          <w:bCs/>
          <w:iCs/>
          <w:noProof/>
        </w:rPr>
        <w:t>1,6</w:t>
      </w:r>
      <w:r w:rsidR="008C1A46">
        <w:rPr>
          <w:b w:val="0"/>
          <w:bCs/>
          <w:iCs/>
          <w:noProof/>
        </w:rPr>
        <w:t>s</w:t>
      </w:r>
    </w:p>
    <w:p w14:paraId="29D126A4" w14:textId="5C609D05" w:rsidR="00CA17DC" w:rsidRPr="00DA157A" w:rsidRDefault="00792E1C" w:rsidP="00036749">
      <w:pPr>
        <w:pStyle w:val="definice"/>
        <w:ind w:left="720"/>
        <w:rPr>
          <w:iCs/>
          <w:noProof/>
        </w:rPr>
      </w:pPr>
      <w:r>
        <w:rPr>
          <w:i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74BDA2" wp14:editId="6B850DE5">
                <wp:simplePos x="0" y="0"/>
                <wp:positionH relativeFrom="column">
                  <wp:posOffset>631318</wp:posOffset>
                </wp:positionH>
                <wp:positionV relativeFrom="paragraph">
                  <wp:posOffset>162688</wp:posOffset>
                </wp:positionV>
                <wp:extent cx="786384" cy="2410358"/>
                <wp:effectExtent l="0" t="0" r="33020" b="28575"/>
                <wp:wrapNone/>
                <wp:docPr id="81" name="Přímá spojnic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6384" cy="2410358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1C2413" id="Přímá spojnice 81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.7pt,12.8pt" to="111.6pt,20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" strokecolor="black [3200]" strokeweight="1pt">
                <v:stroke joinstyle="miter"/>
              </v:line>
            </w:pict>
          </mc:Fallback>
        </mc:AlternateContent>
      </w:r>
      <w:r w:rsidR="00E865F0" w:rsidRPr="00E865F0">
        <w:rPr>
          <w:iCs/>
          <w:noProof/>
        </w:rPr>
        <w:drawing>
          <wp:inline distT="0" distB="0" distL="0" distR="0" wp14:anchorId="2F46C9F8" wp14:editId="0D6D37FC">
            <wp:extent cx="4794885" cy="2948907"/>
            <wp:effectExtent l="0" t="0" r="5715" b="4445"/>
            <wp:docPr id="54" name="Obráze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2963" cy="296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9869" w14:textId="77777777" w:rsidR="00036749" w:rsidRPr="00586CDF" w:rsidRDefault="00036749" w:rsidP="00036749">
      <w:pPr>
        <w:pStyle w:val="definice"/>
        <w:numPr>
          <w:ilvl w:val="0"/>
          <w:numId w:val="12"/>
        </w:numPr>
        <w:rPr>
          <w:iCs/>
          <w:noProof/>
        </w:rPr>
      </w:pPr>
      <w:r w:rsidRPr="00DA157A">
        <w:rPr>
          <w:iCs/>
          <w:noProof/>
        </w:rPr>
        <w:t>PI regulátor:</w:t>
      </w:r>
    </w:p>
    <w:p w14:paraId="2720E1A1" w14:textId="77777777" w:rsidR="0027035B" w:rsidRDefault="0027035B" w:rsidP="0027035B">
      <w:pPr>
        <w:pStyle w:val="definice"/>
        <w:ind w:left="720"/>
        <w:rPr>
          <w:b w:val="0"/>
          <w:bCs/>
          <w:iCs/>
          <w:noProof/>
        </w:rPr>
      </w:pPr>
      <w:r w:rsidRPr="00AA5BCF">
        <w:rPr>
          <w:b w:val="0"/>
          <w:bCs/>
          <w:iCs/>
          <w:noProof/>
        </w:rPr>
        <w:t>Přechodová charakteristika:</w:t>
      </w:r>
    </w:p>
    <w:p w14:paraId="337C95C3" w14:textId="4F7A6336" w:rsidR="0027035B" w:rsidRPr="0061637E" w:rsidRDefault="0027035B" w:rsidP="0027035B">
      <w:pPr>
        <w:pStyle w:val="definice"/>
        <w:ind w:left="720"/>
        <w:rPr>
          <w:b w:val="0"/>
          <w:bCs/>
          <w:iCs/>
          <w:noProof/>
        </w:rPr>
      </w:pPr>
      <w:r w:rsidRPr="0061637E">
        <w:rPr>
          <w:b w:val="0"/>
          <w:bCs/>
          <w:iCs/>
          <w:noProof/>
        </w:rPr>
        <w:t>k</w:t>
      </w:r>
      <w:r w:rsidR="009A5873">
        <w:rPr>
          <w:b w:val="0"/>
          <w:bCs/>
          <w:iCs/>
          <w:noProof/>
          <w:vertAlign w:val="subscript"/>
        </w:rPr>
        <w:t>-1</w:t>
      </w:r>
      <w:r>
        <w:rPr>
          <w:b w:val="0"/>
          <w:bCs/>
          <w:iCs/>
          <w:noProof/>
        </w:rPr>
        <w:t xml:space="preserve"> = </w:t>
      </w:r>
      <w:r w:rsidR="00BD1CF6">
        <w:rPr>
          <w:b w:val="0"/>
          <w:bCs/>
          <w:iCs/>
          <w:noProof/>
        </w:rPr>
        <w:t>1,4</w:t>
      </w:r>
    </w:p>
    <w:p w14:paraId="6F3DE028" w14:textId="5861F570" w:rsidR="00CA17DC" w:rsidRDefault="00BD1CF6" w:rsidP="00036749">
      <w:pPr>
        <w:pStyle w:val="definice"/>
        <w:ind w:left="720"/>
        <w:rPr>
          <w:iCs/>
          <w:noProof/>
        </w:rPr>
      </w:pPr>
      <w:r>
        <w:rPr>
          <w:i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111BB47" wp14:editId="32B3DE2D">
                <wp:simplePos x="0" y="0"/>
                <wp:positionH relativeFrom="column">
                  <wp:posOffset>499110</wp:posOffset>
                </wp:positionH>
                <wp:positionV relativeFrom="paragraph">
                  <wp:posOffset>2187727</wp:posOffset>
                </wp:positionV>
                <wp:extent cx="662026" cy="0"/>
                <wp:effectExtent l="0" t="0" r="0" b="0"/>
                <wp:wrapNone/>
                <wp:docPr id="83" name="Přímá spojnic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2026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D1A2DA" id="Přímá spojnice 83" o:spid="_x0000_s1026" style="position:absolute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3pt,172.25pt" to="91.45pt,17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" strokecolor="black [3200]" strokeweight="1pt">
                <v:stroke joinstyle="miter"/>
              </v:line>
            </w:pict>
          </mc:Fallback>
        </mc:AlternateContent>
      </w:r>
      <w:r>
        <w:rPr>
          <w:i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87A4F92" wp14:editId="743E0D20">
                <wp:simplePos x="0" y="0"/>
                <wp:positionH relativeFrom="column">
                  <wp:posOffset>945871</wp:posOffset>
                </wp:positionH>
                <wp:positionV relativeFrom="paragraph">
                  <wp:posOffset>2035225</wp:posOffset>
                </wp:positionV>
                <wp:extent cx="0" cy="661898"/>
                <wp:effectExtent l="0" t="0" r="38100" b="24130"/>
                <wp:wrapNone/>
                <wp:docPr id="82" name="Přímá spojnic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61898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3DAD99" id="Přímá spojnice 82" o:spid="_x0000_s1026" style="position:absolute;flip:y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74.5pt,160.25pt" to="74.5pt,21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" strokecolor="black [3200]" strokeweight="1pt">
                <v:stroke joinstyle="miter"/>
              </v:line>
            </w:pict>
          </mc:Fallback>
        </mc:AlternateContent>
      </w:r>
      <w:r w:rsidR="00332DC8" w:rsidRPr="00332DC8">
        <w:rPr>
          <w:iCs/>
          <w:noProof/>
        </w:rPr>
        <w:drawing>
          <wp:inline distT="0" distB="0" distL="0" distR="0" wp14:anchorId="6E271D63" wp14:editId="4A6E42EC">
            <wp:extent cx="4795110" cy="2952750"/>
            <wp:effectExtent l="0" t="0" r="5715" b="0"/>
            <wp:docPr id="56" name="Obráze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9899" cy="296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3A9A" w14:textId="42E4CDBB" w:rsidR="008C1A46" w:rsidRPr="008C1A46" w:rsidRDefault="008C1A46" w:rsidP="008C1A46">
      <w:pPr>
        <w:suppressAutoHyphens w:val="0"/>
        <w:rPr>
          <w:b/>
          <w:iCs/>
          <w:noProof/>
        </w:rPr>
      </w:pPr>
      <w:r>
        <w:rPr>
          <w:iCs/>
          <w:noProof/>
        </w:rPr>
        <w:br w:type="page"/>
      </w:r>
    </w:p>
    <w:p w14:paraId="7DBC306A" w14:textId="77777777" w:rsidR="00036749" w:rsidRDefault="00036749" w:rsidP="00036749">
      <w:pPr>
        <w:pStyle w:val="definice"/>
        <w:numPr>
          <w:ilvl w:val="0"/>
          <w:numId w:val="12"/>
        </w:numPr>
        <w:rPr>
          <w:iCs/>
          <w:noProof/>
        </w:rPr>
      </w:pPr>
      <w:r w:rsidRPr="00DA157A">
        <w:rPr>
          <w:iCs/>
          <w:noProof/>
        </w:rPr>
        <w:lastRenderedPageBreak/>
        <w:t>PD regulátor:</w:t>
      </w:r>
    </w:p>
    <w:p w14:paraId="45EB97AD" w14:textId="77777777" w:rsidR="0027035B" w:rsidRDefault="0027035B" w:rsidP="0027035B">
      <w:pPr>
        <w:pStyle w:val="definice"/>
        <w:ind w:left="720"/>
        <w:rPr>
          <w:b w:val="0"/>
          <w:bCs/>
          <w:iCs/>
          <w:noProof/>
        </w:rPr>
      </w:pPr>
      <w:r w:rsidRPr="00AA5BCF">
        <w:rPr>
          <w:b w:val="0"/>
          <w:bCs/>
          <w:iCs/>
          <w:noProof/>
        </w:rPr>
        <w:t>Přechodová charakteristika:</w:t>
      </w:r>
    </w:p>
    <w:p w14:paraId="4EE86F30" w14:textId="6C93A9CF" w:rsidR="00C568B4" w:rsidRDefault="00182EC1" w:rsidP="00BB25CE">
      <w:pPr>
        <w:pStyle w:val="definice"/>
        <w:ind w:left="720"/>
        <w:rPr>
          <w:b w:val="0"/>
          <w:bCs/>
          <w:iCs/>
          <w:noProof/>
        </w:rPr>
      </w:pPr>
      <w:r>
        <w:rPr>
          <w:b w:val="0"/>
          <w:bCs/>
          <w:iCs/>
          <w:noProof/>
        </w:rPr>
        <w:t>k</w:t>
      </w:r>
      <w:r w:rsidR="001614F8">
        <w:rPr>
          <w:b w:val="0"/>
          <w:bCs/>
          <w:iCs/>
          <w:noProof/>
          <w:vertAlign w:val="subscript"/>
        </w:rPr>
        <w:t>0</w:t>
      </w:r>
      <w:r w:rsidR="0027035B">
        <w:rPr>
          <w:b w:val="0"/>
          <w:bCs/>
          <w:iCs/>
          <w:noProof/>
        </w:rPr>
        <w:t xml:space="preserve"> = </w:t>
      </w:r>
      <w:r w:rsidR="001614F8">
        <w:rPr>
          <w:b w:val="0"/>
          <w:bCs/>
          <w:iCs/>
          <w:noProof/>
        </w:rPr>
        <w:t>2,</w:t>
      </w:r>
      <w:r w:rsidR="00877FD7">
        <w:rPr>
          <w:b w:val="0"/>
          <w:bCs/>
          <w:iCs/>
          <w:noProof/>
        </w:rPr>
        <w:t>4</w:t>
      </w:r>
      <w:r w:rsidR="000F3236">
        <w:rPr>
          <w:b w:val="0"/>
          <w:bCs/>
          <w:iCs/>
          <w:noProof/>
        </w:rPr>
        <w:tab/>
        <w:t>T = 2,2s</w:t>
      </w:r>
    </w:p>
    <w:p w14:paraId="07E1456D" w14:textId="5F70C158" w:rsidR="00BB25CE" w:rsidRPr="00BB25CE" w:rsidRDefault="00B15F95" w:rsidP="00BB25CE">
      <w:pPr>
        <w:pStyle w:val="definice"/>
        <w:ind w:left="720"/>
        <w:rPr>
          <w:b w:val="0"/>
          <w:bCs/>
          <w:iCs/>
          <w:noProof/>
        </w:rPr>
      </w:pPr>
      <w:r>
        <w:rPr>
          <w:b w:val="0"/>
          <w:bCs/>
          <w:i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925A7C6" wp14:editId="608B6129">
                <wp:simplePos x="0" y="0"/>
                <wp:positionH relativeFrom="column">
                  <wp:posOffset>1267536</wp:posOffset>
                </wp:positionH>
                <wp:positionV relativeFrom="paragraph">
                  <wp:posOffset>371170</wp:posOffset>
                </wp:positionV>
                <wp:extent cx="203" cy="2377313"/>
                <wp:effectExtent l="0" t="0" r="38100" b="23495"/>
                <wp:wrapNone/>
                <wp:docPr id="85" name="Přímá spojnic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" cy="2377313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CBCCF1" id="Přímá spojnice 85" o:spid="_x0000_s1026" style="position:absolute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99.8pt,29.25pt" to="99.8pt,2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" strokecolor="black [3200]" strokeweight="1pt">
                <v:stroke joinstyle="miter"/>
              </v:line>
            </w:pict>
          </mc:Fallback>
        </mc:AlternateContent>
      </w:r>
      <w:r>
        <w:rPr>
          <w:b w:val="0"/>
          <w:bCs/>
          <w:i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F481951" wp14:editId="2408A45D">
                <wp:simplePos x="0" y="0"/>
                <wp:positionH relativeFrom="column">
                  <wp:posOffset>602056</wp:posOffset>
                </wp:positionH>
                <wp:positionV relativeFrom="paragraph">
                  <wp:posOffset>371169</wp:posOffset>
                </wp:positionV>
                <wp:extent cx="665683" cy="1564513"/>
                <wp:effectExtent l="0" t="0" r="20320" b="17145"/>
                <wp:wrapNone/>
                <wp:docPr id="84" name="Přímá spojnic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5683" cy="1564513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85F19B" id="Přímá spojnice 84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.4pt,29.25pt" to="99.8pt,15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" strokecolor="black [3200]" strokeweight="1pt">
                <v:stroke joinstyle="miter"/>
              </v:line>
            </w:pict>
          </mc:Fallback>
        </mc:AlternateContent>
      </w:r>
      <w:r>
        <w:rPr>
          <w:b w:val="0"/>
          <w:bCs/>
          <w:i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FA78395" wp14:editId="67C2E924">
                <wp:simplePos x="0" y="0"/>
                <wp:positionH relativeFrom="column">
                  <wp:posOffset>561823</wp:posOffset>
                </wp:positionH>
                <wp:positionV relativeFrom="paragraph">
                  <wp:posOffset>371170</wp:posOffset>
                </wp:positionV>
                <wp:extent cx="4696358" cy="0"/>
                <wp:effectExtent l="0" t="0" r="0" b="0"/>
                <wp:wrapNone/>
                <wp:docPr id="86" name="Přímá spojnic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96358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971FC5" id="Přímá spojnice 86" o:spid="_x0000_s1026" style="position:absolute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.25pt,29.25pt" to="414.05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" strokecolor="black [3200]" strokeweight="1pt">
                <v:stroke joinstyle="miter"/>
              </v:line>
            </w:pict>
          </mc:Fallback>
        </mc:AlternateContent>
      </w:r>
      <w:r w:rsidR="0006400F" w:rsidRPr="0006400F">
        <w:rPr>
          <w:b w:val="0"/>
          <w:bCs/>
          <w:iCs/>
          <w:noProof/>
        </w:rPr>
        <w:drawing>
          <wp:inline distT="0" distB="0" distL="0" distR="0" wp14:anchorId="1750291B" wp14:editId="48CED13F">
            <wp:extent cx="4862213" cy="2990850"/>
            <wp:effectExtent l="0" t="0" r="0" b="0"/>
            <wp:docPr id="58" name="Obrázek 58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Obrázek 58" descr="Obsah obrázku stůl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7095" cy="300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CE13" w14:textId="77777777" w:rsidR="00036749" w:rsidRDefault="00036749" w:rsidP="00036749">
      <w:pPr>
        <w:pStyle w:val="definice"/>
        <w:numPr>
          <w:ilvl w:val="0"/>
          <w:numId w:val="12"/>
        </w:numPr>
        <w:rPr>
          <w:iCs/>
          <w:noProof/>
        </w:rPr>
      </w:pPr>
      <w:r w:rsidRPr="00DA157A">
        <w:rPr>
          <w:iCs/>
          <w:noProof/>
        </w:rPr>
        <w:t>PID regulátor:</w:t>
      </w:r>
    </w:p>
    <w:p w14:paraId="2D270FEE" w14:textId="6561AA4C" w:rsidR="003A106E" w:rsidRDefault="0027035B" w:rsidP="00BB25CE">
      <w:pPr>
        <w:pStyle w:val="definice"/>
        <w:ind w:left="720"/>
        <w:rPr>
          <w:b w:val="0"/>
          <w:bCs/>
          <w:iCs/>
          <w:noProof/>
        </w:rPr>
      </w:pPr>
      <w:r w:rsidRPr="00AA5BCF">
        <w:rPr>
          <w:b w:val="0"/>
          <w:bCs/>
          <w:iCs/>
          <w:noProof/>
        </w:rPr>
        <w:t>Přechodová charakteristika:</w:t>
      </w:r>
    </w:p>
    <w:p w14:paraId="6ECF0CDC" w14:textId="451B0562" w:rsidR="00BB25CE" w:rsidRDefault="00385685" w:rsidP="00BB25CE">
      <w:pPr>
        <w:pStyle w:val="definice"/>
        <w:ind w:left="720"/>
        <w:rPr>
          <w:b w:val="0"/>
          <w:bCs/>
          <w:iCs/>
          <w:noProof/>
        </w:rPr>
      </w:pPr>
      <w:r w:rsidRPr="00385685">
        <w:rPr>
          <w:b w:val="0"/>
          <w:bCs/>
          <w:iCs/>
          <w:noProof/>
        </w:rPr>
        <w:drawing>
          <wp:inline distT="0" distB="0" distL="0" distR="0" wp14:anchorId="7AE1B5DC" wp14:editId="603AFF73">
            <wp:extent cx="4862195" cy="3008013"/>
            <wp:effectExtent l="0" t="0" r="0" b="1905"/>
            <wp:docPr id="60" name="Obráze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8458" cy="301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4387" w14:textId="17326298" w:rsidR="00EE45BE" w:rsidRPr="00BB25CE" w:rsidRDefault="00EE45BE" w:rsidP="00EE45BE">
      <w:pPr>
        <w:suppressAutoHyphens w:val="0"/>
        <w:rPr>
          <w:bCs/>
          <w:iCs/>
          <w:noProof/>
        </w:rPr>
      </w:pPr>
      <w:r>
        <w:rPr>
          <w:b/>
          <w:bCs/>
          <w:iCs/>
          <w:noProof/>
        </w:rPr>
        <w:br w:type="page"/>
      </w:r>
    </w:p>
    <w:p w14:paraId="777F45E4" w14:textId="6BD6DD5D" w:rsidR="00036749" w:rsidRDefault="00036749" w:rsidP="00036749">
      <w:pPr>
        <w:pStyle w:val="definice"/>
        <w:numPr>
          <w:ilvl w:val="0"/>
          <w:numId w:val="12"/>
        </w:numPr>
        <w:rPr>
          <w:iCs/>
          <w:noProof/>
        </w:rPr>
      </w:pPr>
      <w:r w:rsidRPr="00DA157A">
        <w:rPr>
          <w:iCs/>
          <w:noProof/>
        </w:rPr>
        <w:lastRenderedPageBreak/>
        <w:t>Systém:</w:t>
      </w:r>
    </w:p>
    <w:p w14:paraId="7D599D21" w14:textId="77777777" w:rsidR="0027035B" w:rsidRDefault="0027035B" w:rsidP="0027035B">
      <w:pPr>
        <w:pStyle w:val="definice"/>
        <w:ind w:left="720"/>
        <w:rPr>
          <w:b w:val="0"/>
          <w:bCs/>
          <w:iCs/>
          <w:noProof/>
        </w:rPr>
      </w:pPr>
      <w:r w:rsidRPr="00AA5BCF">
        <w:rPr>
          <w:b w:val="0"/>
          <w:bCs/>
          <w:iCs/>
          <w:noProof/>
        </w:rPr>
        <w:t>Přechodová charakteristika:</w:t>
      </w:r>
    </w:p>
    <w:p w14:paraId="00FAAE1C" w14:textId="6A6A38A4" w:rsidR="003A106E" w:rsidRPr="00806557" w:rsidRDefault="0027035B" w:rsidP="00BB25CE">
      <w:pPr>
        <w:pStyle w:val="definice"/>
        <w:ind w:left="720"/>
        <w:rPr>
          <w:b w:val="0"/>
          <w:bCs/>
          <w:iCs/>
          <w:noProof/>
        </w:rPr>
      </w:pPr>
      <w:r w:rsidRPr="0061637E">
        <w:rPr>
          <w:b w:val="0"/>
          <w:bCs/>
          <w:iCs/>
          <w:noProof/>
        </w:rPr>
        <w:t>k</w:t>
      </w:r>
      <w:r>
        <w:rPr>
          <w:b w:val="0"/>
          <w:bCs/>
          <w:iCs/>
          <w:noProof/>
        </w:rPr>
        <w:t xml:space="preserve"> = </w:t>
      </w:r>
      <w:r w:rsidR="00806557">
        <w:rPr>
          <w:b w:val="0"/>
          <w:bCs/>
          <w:iCs/>
          <w:noProof/>
        </w:rPr>
        <w:t>0,52</w:t>
      </w:r>
      <w:r w:rsidR="00FB3A31">
        <w:rPr>
          <w:b w:val="0"/>
          <w:bCs/>
          <w:iCs/>
          <w:noProof/>
        </w:rPr>
        <w:tab/>
        <w:t>T</w:t>
      </w:r>
      <w:r w:rsidR="00806557" w:rsidRPr="00806557">
        <w:rPr>
          <w:b w:val="0"/>
          <w:bCs/>
          <w:iCs/>
          <w:noProof/>
          <w:vertAlign w:val="subscript"/>
        </w:rPr>
        <w:t>N</w:t>
      </w:r>
      <w:r w:rsidR="00FB3A31">
        <w:rPr>
          <w:b w:val="0"/>
          <w:bCs/>
          <w:iCs/>
          <w:noProof/>
        </w:rPr>
        <w:t xml:space="preserve"> = </w:t>
      </w:r>
      <w:r w:rsidR="009045DA">
        <w:rPr>
          <w:b w:val="0"/>
          <w:bCs/>
          <w:iCs/>
          <w:noProof/>
        </w:rPr>
        <w:t>3</w:t>
      </w:r>
      <w:r w:rsidR="00FB3A31">
        <w:rPr>
          <w:b w:val="0"/>
          <w:bCs/>
          <w:iCs/>
          <w:noProof/>
        </w:rPr>
        <w:t>s</w:t>
      </w:r>
      <w:r w:rsidR="00806557">
        <w:rPr>
          <w:b w:val="0"/>
          <w:bCs/>
          <w:iCs/>
          <w:noProof/>
        </w:rPr>
        <w:tab/>
        <w:t>T</w:t>
      </w:r>
      <w:r w:rsidR="00806557">
        <w:rPr>
          <w:b w:val="0"/>
          <w:bCs/>
          <w:iCs/>
          <w:noProof/>
          <w:vertAlign w:val="subscript"/>
        </w:rPr>
        <w:t>U</w:t>
      </w:r>
      <w:r w:rsidR="00806557">
        <w:rPr>
          <w:b w:val="0"/>
          <w:bCs/>
          <w:iCs/>
          <w:noProof/>
        </w:rPr>
        <w:t xml:space="preserve"> = </w:t>
      </w:r>
      <w:r w:rsidR="007C5875">
        <w:rPr>
          <w:b w:val="0"/>
          <w:bCs/>
          <w:iCs/>
          <w:noProof/>
        </w:rPr>
        <w:t>0,5</w:t>
      </w:r>
      <w:r w:rsidR="00EA7B7F">
        <w:rPr>
          <w:b w:val="0"/>
          <w:bCs/>
          <w:iCs/>
          <w:noProof/>
        </w:rPr>
        <w:t>s</w:t>
      </w:r>
    </w:p>
    <w:p w14:paraId="0918F1A9" w14:textId="1A8D0CA4" w:rsidR="00BB25CE" w:rsidRDefault="000F6C5E" w:rsidP="00BB25CE">
      <w:pPr>
        <w:pStyle w:val="definice"/>
        <w:ind w:left="720"/>
        <w:rPr>
          <w:b w:val="0"/>
          <w:bCs/>
          <w:iCs/>
          <w:noProof/>
        </w:rPr>
      </w:pPr>
      <w:r>
        <w:rPr>
          <w:b w:val="0"/>
          <w:bCs/>
          <w:iCs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02AB8EF" wp14:editId="69BD337B">
                <wp:simplePos x="0" y="0"/>
                <wp:positionH relativeFrom="column">
                  <wp:posOffset>740435</wp:posOffset>
                </wp:positionH>
                <wp:positionV relativeFrom="paragraph">
                  <wp:posOffset>1613789</wp:posOffset>
                </wp:positionV>
                <wp:extent cx="358444" cy="274320"/>
                <wp:effectExtent l="0" t="0" r="0" b="0"/>
                <wp:wrapNone/>
                <wp:docPr id="93" name="Textové po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444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72B0F0" w14:textId="5F42F478" w:rsidR="000F6C5E" w:rsidRPr="000F6C5E" w:rsidRDefault="000F6C5E">
                            <w:r>
                              <w:t>I</w:t>
                            </w:r>
                            <w:r>
                              <w:rPr>
                                <w:vertAlign w:val="subscript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AB8EF" id="Textové pole 93" o:spid="_x0000_s1027" type="#_x0000_t202" style="position:absolute;left:0;text-align:left;margin-left:58.3pt;margin-top:127.05pt;width:28.2pt;height:21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" filled="f" stroked="f" strokeweight=".5pt">
                <v:textbox>
                  <w:txbxContent>
                    <w:p w14:paraId="5772B0F0" w14:textId="5F42F478" w:rsidR="000F6C5E" w:rsidRPr="000F6C5E" w:rsidRDefault="000F6C5E">
                      <w:r>
                        <w:t>I</w:t>
                      </w:r>
                      <w:r>
                        <w:rPr>
                          <w:vertAlign w:val="subscript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976E51">
        <w:rPr>
          <w:b w:val="0"/>
          <w:bCs/>
          <w:iCs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A6813AC" wp14:editId="3144AC6A">
                <wp:simplePos x="0" y="0"/>
                <wp:positionH relativeFrom="column">
                  <wp:posOffset>784377</wp:posOffset>
                </wp:positionH>
                <wp:positionV relativeFrom="paragraph">
                  <wp:posOffset>2130425</wp:posOffset>
                </wp:positionV>
                <wp:extent cx="0" cy="340029"/>
                <wp:effectExtent l="0" t="0" r="38100" b="22225"/>
                <wp:wrapNone/>
                <wp:docPr id="92" name="Přímá spojnic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40029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6F6331" id="Přímá spojnice 92" o:spid="_x0000_s1026" style="position:absolute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5pt,167.75pt" to="61.75pt,19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" strokecolor="black [3200]" strokeweight="1pt">
                <v:stroke joinstyle="miter"/>
              </v:line>
            </w:pict>
          </mc:Fallback>
        </mc:AlternateContent>
      </w:r>
      <w:r w:rsidR="00937E61">
        <w:rPr>
          <w:b w:val="0"/>
          <w:bCs/>
          <w:i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7BA17CF" wp14:editId="6A33CB01">
                <wp:simplePos x="0" y="0"/>
                <wp:positionH relativeFrom="column">
                  <wp:posOffset>1563421</wp:posOffset>
                </wp:positionH>
                <wp:positionV relativeFrom="paragraph">
                  <wp:posOffset>323621</wp:posOffset>
                </wp:positionV>
                <wp:extent cx="0" cy="2147012"/>
                <wp:effectExtent l="0" t="0" r="38100" b="24765"/>
                <wp:wrapNone/>
                <wp:docPr id="91" name="Přímá spojnic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7012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329A63" id="Přímá spojnice 91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3.1pt,25.5pt" to="123.1pt,19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" strokecolor="black [3200]" strokeweight="1pt">
                <v:stroke joinstyle="miter"/>
              </v:line>
            </w:pict>
          </mc:Fallback>
        </mc:AlternateContent>
      </w:r>
      <w:r w:rsidR="00937E61">
        <w:rPr>
          <w:b w:val="0"/>
          <w:bCs/>
          <w:iCs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967F4FE" wp14:editId="6496B7B9">
                <wp:simplePos x="0" y="0"/>
                <wp:positionH relativeFrom="column">
                  <wp:posOffset>770305</wp:posOffset>
                </wp:positionH>
                <wp:positionV relativeFrom="paragraph">
                  <wp:posOffset>323620</wp:posOffset>
                </wp:positionV>
                <wp:extent cx="793699" cy="2084832"/>
                <wp:effectExtent l="0" t="0" r="26035" b="29845"/>
                <wp:wrapNone/>
                <wp:docPr id="90" name="Přímá spojnic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3699" cy="2084832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6547EB" id="Přímá spojnice 90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65pt,25.5pt" to="123.15pt,18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" strokecolor="black [3200]" strokeweight="1pt">
                <v:stroke joinstyle="miter"/>
              </v:line>
            </w:pict>
          </mc:Fallback>
        </mc:AlternateContent>
      </w:r>
      <w:r w:rsidR="00937E61">
        <w:rPr>
          <w:b w:val="0"/>
          <w:bCs/>
          <w:i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1A3E040" wp14:editId="02D0D249">
                <wp:simplePos x="0" y="0"/>
                <wp:positionH relativeFrom="column">
                  <wp:posOffset>532130</wp:posOffset>
                </wp:positionH>
                <wp:positionV relativeFrom="paragraph">
                  <wp:posOffset>323063</wp:posOffset>
                </wp:positionV>
                <wp:extent cx="4538980" cy="0"/>
                <wp:effectExtent l="0" t="0" r="0" b="0"/>
                <wp:wrapNone/>
                <wp:docPr id="89" name="Přímá spojnic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3898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BC93C8" id="Přímá spojnice 89" o:spid="_x0000_s1026" style="position:absolute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.9pt,25.45pt" to="399.3pt,2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" strokecolor="black [3200]" strokeweight="1pt">
                <v:stroke joinstyle="miter"/>
              </v:line>
            </w:pict>
          </mc:Fallback>
        </mc:AlternateContent>
      </w:r>
      <w:r w:rsidR="00937E61">
        <w:rPr>
          <w:b w:val="0"/>
          <w:bCs/>
          <w:i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4D3739A" wp14:editId="126D8239">
                <wp:simplePos x="0" y="0"/>
                <wp:positionH relativeFrom="column">
                  <wp:posOffset>947268</wp:posOffset>
                </wp:positionH>
                <wp:positionV relativeFrom="paragraph">
                  <wp:posOffset>1833880</wp:posOffset>
                </wp:positionV>
                <wp:extent cx="87630" cy="0"/>
                <wp:effectExtent l="0" t="0" r="0" b="0"/>
                <wp:wrapNone/>
                <wp:docPr id="87" name="Přímá spojnic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63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99F44B" id="Přímá spojnice 87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pt,144.4pt" to="81.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 w:rsidR="00937E61">
        <w:rPr>
          <w:b w:val="0"/>
          <w:bCs/>
          <w:iCs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2CD06F7" wp14:editId="0515AFC5">
                <wp:simplePos x="0" y="0"/>
                <wp:positionH relativeFrom="column">
                  <wp:posOffset>989178</wp:posOffset>
                </wp:positionH>
                <wp:positionV relativeFrom="paragraph">
                  <wp:posOffset>1779905</wp:posOffset>
                </wp:positionV>
                <wp:extent cx="0" cy="109728"/>
                <wp:effectExtent l="0" t="0" r="38100" b="24130"/>
                <wp:wrapNone/>
                <wp:docPr id="88" name="Přímá spojnic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9728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B0DC84" id="Přímá spojnice 88" o:spid="_x0000_s1026" style="position:absolute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7.9pt,140.15pt" to="77.9pt,14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" strokecolor="black [3200]" strokeweight="1pt">
                <v:stroke joinstyle="miter"/>
              </v:line>
            </w:pict>
          </mc:Fallback>
        </mc:AlternateContent>
      </w:r>
      <w:r w:rsidR="008C1A46" w:rsidRPr="008C1A46">
        <w:rPr>
          <w:b w:val="0"/>
          <w:bCs/>
          <w:iCs/>
          <w:noProof/>
        </w:rPr>
        <w:drawing>
          <wp:inline distT="0" distB="0" distL="0" distR="0" wp14:anchorId="1F45E5AA" wp14:editId="5E1651DD">
            <wp:extent cx="4671060" cy="2720660"/>
            <wp:effectExtent l="0" t="0" r="0" b="3810"/>
            <wp:docPr id="62" name="Obráze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0313" cy="274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2013" w14:textId="03BCE71B" w:rsidR="0027035B" w:rsidRPr="00AA5BCF" w:rsidRDefault="0027035B" w:rsidP="0027035B">
      <w:pPr>
        <w:pStyle w:val="definice"/>
        <w:ind w:left="720"/>
        <w:rPr>
          <w:b w:val="0"/>
          <w:bCs/>
          <w:iCs/>
          <w:noProof/>
        </w:rPr>
      </w:pPr>
      <w:r w:rsidRPr="00AA5BCF">
        <w:rPr>
          <w:b w:val="0"/>
          <w:bCs/>
          <w:iCs/>
          <w:noProof/>
        </w:rPr>
        <w:t>FCHVKR:</w:t>
      </w:r>
    </w:p>
    <w:p w14:paraId="196A62B4" w14:textId="4CEC3100" w:rsidR="0027035B" w:rsidRPr="00AA5BCF" w:rsidRDefault="00EE45BE" w:rsidP="0027035B">
      <w:pPr>
        <w:pStyle w:val="definice"/>
        <w:ind w:left="720"/>
        <w:rPr>
          <w:b w:val="0"/>
          <w:bCs/>
          <w:iCs/>
          <w:noProof/>
        </w:rPr>
      </w:pPr>
      <w:r w:rsidRPr="00EE45BE">
        <w:rPr>
          <w:b w:val="0"/>
          <w:bCs/>
          <w:iCs/>
          <w:noProof/>
        </w:rPr>
        <w:drawing>
          <wp:inline distT="0" distB="0" distL="0" distR="0" wp14:anchorId="1C20AEA2" wp14:editId="540B2ADC">
            <wp:extent cx="4671321" cy="2714625"/>
            <wp:effectExtent l="0" t="0" r="0" b="0"/>
            <wp:docPr id="63" name="Obráze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5596" cy="272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233A" w14:textId="2BCBE4D4" w:rsidR="00036749" w:rsidRDefault="0027035B" w:rsidP="0025631B">
      <w:pPr>
        <w:pStyle w:val="definice"/>
        <w:ind w:left="720"/>
        <w:rPr>
          <w:b w:val="0"/>
          <w:bCs/>
          <w:iCs/>
          <w:noProof/>
        </w:rPr>
      </w:pPr>
      <w:r w:rsidRPr="00AA5BCF">
        <w:rPr>
          <w:b w:val="0"/>
          <w:bCs/>
          <w:iCs/>
          <w:noProof/>
        </w:rPr>
        <w:t>FCHVLS:</w:t>
      </w:r>
    </w:p>
    <w:p w14:paraId="4D7D23CD" w14:textId="37CDE5E1" w:rsidR="0025631B" w:rsidRDefault="006A20A7" w:rsidP="0025631B">
      <w:pPr>
        <w:pStyle w:val="definice"/>
        <w:ind w:left="720"/>
        <w:rPr>
          <w:b w:val="0"/>
          <w:bCs/>
          <w:iCs/>
          <w:noProof/>
        </w:rPr>
      </w:pPr>
      <w:r w:rsidRPr="006A20A7">
        <w:rPr>
          <w:b w:val="0"/>
          <w:bCs/>
          <w:iCs/>
          <w:noProof/>
        </w:rPr>
        <w:drawing>
          <wp:inline distT="0" distB="0" distL="0" distR="0" wp14:anchorId="09B1DA32" wp14:editId="01B80A07">
            <wp:extent cx="4671060" cy="2200966"/>
            <wp:effectExtent l="0" t="0" r="0" b="8890"/>
            <wp:docPr id="64" name="Obráze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6976" cy="221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EC22" w14:textId="6F349C94" w:rsidR="00012658" w:rsidRPr="00012658" w:rsidRDefault="00012658" w:rsidP="00012658">
      <w:pPr>
        <w:suppressAutoHyphens w:val="0"/>
        <w:rPr>
          <w:bCs/>
          <w:iCs/>
          <w:noProof/>
        </w:rPr>
      </w:pPr>
      <w:r>
        <w:rPr>
          <w:b/>
          <w:bCs/>
          <w:iCs/>
          <w:noProof/>
        </w:rPr>
        <w:br w:type="page"/>
      </w:r>
    </w:p>
    <w:p w14:paraId="3BB95B63" w14:textId="0D59E37F" w:rsidR="00036749" w:rsidRDefault="00012658" w:rsidP="00036749">
      <w:pPr>
        <w:pStyle w:val="definice"/>
        <w:numPr>
          <w:ilvl w:val="0"/>
          <w:numId w:val="12"/>
        </w:numPr>
        <w:rPr>
          <w:iCs/>
          <w:noProof/>
        </w:rPr>
      </w:pPr>
      <w:r>
        <w:rPr>
          <w:iCs/>
          <w:noProof/>
        </w:rPr>
        <w:lastRenderedPageBreak/>
        <w:t>Uzavřený regulační obvod</w:t>
      </w:r>
      <w:r w:rsidR="00036749" w:rsidRPr="00DA157A">
        <w:rPr>
          <w:iCs/>
          <w:noProof/>
        </w:rPr>
        <w:t>:</w:t>
      </w:r>
    </w:p>
    <w:p w14:paraId="61079DA9" w14:textId="77777777" w:rsidR="00B527BF" w:rsidRDefault="00B527BF" w:rsidP="00B527BF">
      <w:pPr>
        <w:pStyle w:val="definice"/>
        <w:ind w:left="720"/>
        <w:rPr>
          <w:b w:val="0"/>
          <w:bCs/>
          <w:iCs/>
          <w:noProof/>
        </w:rPr>
      </w:pPr>
      <w:r w:rsidRPr="00AA5BCF">
        <w:rPr>
          <w:b w:val="0"/>
          <w:bCs/>
          <w:iCs/>
          <w:noProof/>
        </w:rPr>
        <w:t>Přechodová charakteristika:</w:t>
      </w:r>
    </w:p>
    <w:p w14:paraId="4C793589" w14:textId="2CB896B4" w:rsidR="00B527BF" w:rsidRDefault="00E75BB8" w:rsidP="00B527BF">
      <w:pPr>
        <w:pStyle w:val="definice"/>
        <w:ind w:left="720"/>
        <w:rPr>
          <w:iCs/>
          <w:noProof/>
        </w:rPr>
      </w:pPr>
      <w:r w:rsidRPr="00E75BB8">
        <w:rPr>
          <w:iCs/>
          <w:noProof/>
        </w:rPr>
        <w:drawing>
          <wp:inline distT="0" distB="0" distL="0" distR="0" wp14:anchorId="407A3402" wp14:editId="52B689A6">
            <wp:extent cx="4171950" cy="2669404"/>
            <wp:effectExtent l="0" t="0" r="0" b="0"/>
            <wp:docPr id="69" name="Obrázek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3411" cy="267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8A84" w14:textId="77777777" w:rsidR="006A0BA9" w:rsidRDefault="00E5361E" w:rsidP="006A0BA9">
      <w:pPr>
        <w:pStyle w:val="definice"/>
        <w:numPr>
          <w:ilvl w:val="0"/>
          <w:numId w:val="12"/>
        </w:numPr>
        <w:rPr>
          <w:iCs/>
          <w:noProof/>
        </w:rPr>
      </w:pPr>
      <w:r>
        <w:rPr>
          <w:iCs/>
          <w:noProof/>
        </w:rPr>
        <w:t>Optimalizace pomocí Z-N metody</w:t>
      </w:r>
      <w:r w:rsidR="006A0BA9" w:rsidRPr="00DA157A">
        <w:rPr>
          <w:iCs/>
          <w:noProof/>
        </w:rPr>
        <w:t>:</w:t>
      </w:r>
    </w:p>
    <w:p w14:paraId="3CBE7463" w14:textId="36A3BB67" w:rsidR="00B527BF" w:rsidRPr="006A0BA9" w:rsidRDefault="006A0BA9" w:rsidP="006A0BA9">
      <w:pPr>
        <w:pStyle w:val="definice"/>
        <w:ind w:left="720"/>
        <w:rPr>
          <w:b w:val="0"/>
          <w:bCs/>
          <w:iCs/>
          <w:noProof/>
        </w:rPr>
      </w:pPr>
      <w:r w:rsidRPr="00AA5BCF">
        <w:rPr>
          <w:b w:val="0"/>
          <w:bCs/>
          <w:iCs/>
          <w:noProof/>
        </w:rPr>
        <w:t>Přechodová charakteristika:</w:t>
      </w:r>
    </w:p>
    <w:p w14:paraId="435CCC48" w14:textId="38611C6C" w:rsidR="00B527BF" w:rsidRDefault="00484DC6" w:rsidP="00B527BF">
      <w:pPr>
        <w:pStyle w:val="definice"/>
        <w:ind w:left="720"/>
        <w:rPr>
          <w:iCs/>
          <w:noProof/>
        </w:rPr>
      </w:pPr>
      <w:r w:rsidRPr="00484DC6">
        <w:rPr>
          <w:iCs/>
          <w:noProof/>
        </w:rPr>
        <w:drawing>
          <wp:inline distT="0" distB="0" distL="0" distR="0" wp14:anchorId="008C35E7" wp14:editId="2D357D18">
            <wp:extent cx="4171950" cy="2671245"/>
            <wp:effectExtent l="0" t="0" r="0" b="0"/>
            <wp:docPr id="70" name="Obráze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1416" cy="268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93F60" w14:textId="2C173617" w:rsidR="006A0BA9" w:rsidRDefault="00CD3539" w:rsidP="006A0BA9">
      <w:pPr>
        <w:pStyle w:val="definice"/>
        <w:numPr>
          <w:ilvl w:val="0"/>
          <w:numId w:val="12"/>
        </w:numPr>
        <w:rPr>
          <w:iCs/>
          <w:noProof/>
        </w:rPr>
      </w:pPr>
      <w:r>
        <w:rPr>
          <w:iCs/>
          <w:noProof/>
        </w:rPr>
        <w:t>Optimalizace s vypočítanými hodnotami:</w:t>
      </w:r>
    </w:p>
    <w:p w14:paraId="5C1B9BF5" w14:textId="1182DF68" w:rsidR="00B527BF" w:rsidRPr="006A0BA9" w:rsidRDefault="006A0BA9" w:rsidP="006A0BA9">
      <w:pPr>
        <w:pStyle w:val="definice"/>
        <w:ind w:left="720"/>
        <w:rPr>
          <w:b w:val="0"/>
          <w:bCs/>
          <w:iCs/>
          <w:noProof/>
        </w:rPr>
      </w:pPr>
      <w:r w:rsidRPr="00AA5BCF">
        <w:rPr>
          <w:b w:val="0"/>
          <w:bCs/>
          <w:iCs/>
          <w:noProof/>
        </w:rPr>
        <w:t>Přechodová charakteristika:</w:t>
      </w:r>
    </w:p>
    <w:p w14:paraId="78CE3870" w14:textId="084F8368" w:rsidR="00B527BF" w:rsidRDefault="00235190" w:rsidP="00B527BF">
      <w:pPr>
        <w:pStyle w:val="definice"/>
        <w:ind w:left="720"/>
        <w:rPr>
          <w:iCs/>
          <w:noProof/>
        </w:rPr>
      </w:pPr>
      <w:r w:rsidRPr="00235190">
        <w:rPr>
          <w:iCs/>
          <w:noProof/>
        </w:rPr>
        <w:drawing>
          <wp:inline distT="0" distB="0" distL="0" distR="0" wp14:anchorId="6D70D923" wp14:editId="1955F500">
            <wp:extent cx="5248275" cy="2450354"/>
            <wp:effectExtent l="0" t="0" r="0" b="7620"/>
            <wp:docPr id="71" name="Obrázek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2395" cy="248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96A0" w14:textId="77777777" w:rsidR="00267595" w:rsidRDefault="00CD3539" w:rsidP="00267595">
      <w:pPr>
        <w:pStyle w:val="definice"/>
        <w:numPr>
          <w:ilvl w:val="0"/>
          <w:numId w:val="12"/>
        </w:numPr>
        <w:rPr>
          <w:iCs/>
          <w:noProof/>
        </w:rPr>
      </w:pPr>
      <w:r>
        <w:rPr>
          <w:iCs/>
          <w:noProof/>
        </w:rPr>
        <w:lastRenderedPageBreak/>
        <w:t>Otevřený regulační obvod:</w:t>
      </w:r>
    </w:p>
    <w:p w14:paraId="0DCE5E68" w14:textId="7B47ECA7" w:rsidR="00267595" w:rsidRDefault="00267595" w:rsidP="00267595">
      <w:pPr>
        <w:pStyle w:val="definice"/>
        <w:ind w:left="720"/>
        <w:rPr>
          <w:b w:val="0"/>
          <w:bCs/>
          <w:iCs/>
          <w:noProof/>
        </w:rPr>
      </w:pPr>
      <w:r w:rsidRPr="00AA5BCF">
        <w:rPr>
          <w:b w:val="0"/>
          <w:bCs/>
          <w:iCs/>
          <w:noProof/>
        </w:rPr>
        <w:t>Přechodová charakteristika:</w:t>
      </w:r>
    </w:p>
    <w:p w14:paraId="114ECF16" w14:textId="1AE97EC3" w:rsidR="00267595" w:rsidRPr="006A0BA9" w:rsidRDefault="00A9485A" w:rsidP="00A9485A">
      <w:pPr>
        <w:pStyle w:val="definice"/>
        <w:tabs>
          <w:tab w:val="left" w:pos="1140"/>
        </w:tabs>
        <w:ind w:left="720"/>
        <w:rPr>
          <w:b w:val="0"/>
          <w:bCs/>
          <w:iCs/>
          <w:noProof/>
        </w:rPr>
      </w:pPr>
      <w:r w:rsidRPr="00A9485A">
        <w:rPr>
          <w:b w:val="0"/>
          <w:bCs/>
          <w:iCs/>
          <w:noProof/>
        </w:rPr>
        <w:drawing>
          <wp:inline distT="0" distB="0" distL="0" distR="0" wp14:anchorId="17553979" wp14:editId="63C53757">
            <wp:extent cx="5295900" cy="2475512"/>
            <wp:effectExtent l="0" t="0" r="0" b="1270"/>
            <wp:docPr id="72" name="Obrázek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02105" cy="247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F7ED" w14:textId="1ED1E54E" w:rsidR="00B527BF" w:rsidRPr="00267595" w:rsidRDefault="00267595" w:rsidP="00267595">
      <w:pPr>
        <w:pStyle w:val="definice"/>
        <w:ind w:left="720"/>
        <w:rPr>
          <w:b w:val="0"/>
          <w:bCs/>
          <w:iCs/>
          <w:noProof/>
        </w:rPr>
      </w:pPr>
      <w:r w:rsidRPr="00267595">
        <w:rPr>
          <w:b w:val="0"/>
          <w:bCs/>
          <w:iCs/>
          <w:noProof/>
        </w:rPr>
        <w:t>FCHVKR:</w:t>
      </w:r>
    </w:p>
    <w:p w14:paraId="1B2C0A52" w14:textId="53363C01" w:rsidR="00B527BF" w:rsidRPr="00B527BF" w:rsidRDefault="00AF58C9" w:rsidP="00B527BF">
      <w:pPr>
        <w:pStyle w:val="definice"/>
        <w:ind w:left="720"/>
        <w:rPr>
          <w:iCs/>
          <w:noProof/>
        </w:rPr>
      </w:pPr>
      <w:r>
        <w:rPr>
          <w:iCs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2A8C4C8" wp14:editId="286B7067">
                <wp:simplePos x="0" y="0"/>
                <wp:positionH relativeFrom="column">
                  <wp:posOffset>2806512</wp:posOffset>
                </wp:positionH>
                <wp:positionV relativeFrom="paragraph">
                  <wp:posOffset>1056578</wp:posOffset>
                </wp:positionV>
                <wp:extent cx="260386" cy="200544"/>
                <wp:effectExtent l="0" t="0" r="0" b="0"/>
                <wp:wrapNone/>
                <wp:docPr id="100" name="Textové po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386" cy="2005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5AD4B2" w14:textId="00050A5F" w:rsidR="00AF58C9" w:rsidRPr="00AF58C9" w:rsidRDefault="00AF58C9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AF58C9">
                              <w:rPr>
                                <w:sz w:val="14"/>
                                <w:szCs w:val="14"/>
                              </w:rPr>
                              <w:t>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8C4C8" id="Textové pole 100" o:spid="_x0000_s1028" type="#_x0000_t202" style="position:absolute;left:0;text-align:left;margin-left:221pt;margin-top:83.2pt;width:20.5pt;height:15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" filled="f" stroked="f" strokeweight=".5pt">
                <v:textbox>
                  <w:txbxContent>
                    <w:p w14:paraId="1B5AD4B2" w14:textId="00050A5F" w:rsidR="00AF58C9" w:rsidRPr="00AF58C9" w:rsidRDefault="00AF58C9">
                      <w:pPr>
                        <w:rPr>
                          <w:sz w:val="14"/>
                          <w:szCs w:val="14"/>
                        </w:rPr>
                      </w:pPr>
                      <w:r w:rsidRPr="00AF58C9">
                        <w:rPr>
                          <w:sz w:val="14"/>
                          <w:szCs w:val="14"/>
                        </w:rPr>
                        <w:t>α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Cs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67BB48B" wp14:editId="73953386">
                <wp:simplePos x="0" y="0"/>
                <wp:positionH relativeFrom="column">
                  <wp:posOffset>2847689</wp:posOffset>
                </wp:positionH>
                <wp:positionV relativeFrom="paragraph">
                  <wp:posOffset>537952</wp:posOffset>
                </wp:positionV>
                <wp:extent cx="386366" cy="190607"/>
                <wp:effectExtent l="0" t="0" r="0" b="0"/>
                <wp:wrapNone/>
                <wp:docPr id="99" name="Textové po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366" cy="1906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05DDDC" w14:textId="422E7E10" w:rsidR="00AF58C9" w:rsidRPr="00AF58C9" w:rsidRDefault="00AF58C9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AF58C9">
                              <w:rPr>
                                <w:sz w:val="14"/>
                                <w:szCs w:val="14"/>
                              </w:rPr>
                              <w:t>1/m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BB48B" id="Textové pole 99" o:spid="_x0000_s1029" type="#_x0000_t202" style="position:absolute;left:0;text-align:left;margin-left:224.25pt;margin-top:42.35pt;width:30.4pt;height:1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" filled="f" stroked="f" strokeweight=".5pt">
                <v:textbox>
                  <w:txbxContent>
                    <w:p w14:paraId="1205DDDC" w14:textId="422E7E10" w:rsidR="00AF58C9" w:rsidRPr="00AF58C9" w:rsidRDefault="00AF58C9">
                      <w:pPr>
                        <w:rPr>
                          <w:sz w:val="14"/>
                          <w:szCs w:val="14"/>
                        </w:rPr>
                      </w:pPr>
                      <w:r w:rsidRPr="00AF58C9">
                        <w:rPr>
                          <w:sz w:val="14"/>
                          <w:szCs w:val="14"/>
                        </w:rPr>
                        <w:t>1/m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Cs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5E93625" wp14:editId="08DD34A2">
                <wp:simplePos x="0" y="0"/>
                <wp:positionH relativeFrom="column">
                  <wp:posOffset>2868635</wp:posOffset>
                </wp:positionH>
                <wp:positionV relativeFrom="paragraph">
                  <wp:posOffset>729722</wp:posOffset>
                </wp:positionV>
                <wp:extent cx="288290" cy="0"/>
                <wp:effectExtent l="38100" t="76200" r="16510" b="114300"/>
                <wp:wrapNone/>
                <wp:docPr id="98" name="Přímá spojnice se šipkou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8290" cy="0"/>
                        </a:xfrm>
                        <a:prstGeom prst="straightConnector1">
                          <a:avLst/>
                        </a:prstGeom>
                        <a:ln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5AA6934" id="_x0000_t32" coordsize="21600,21600" o:spt="32" o:oned="t" path="m,l21600,21600e" filled="f">
                <v:path arrowok="t" fillok="f" o:connecttype="none"/>
                <o:lock v:ext="edit" shapetype="t"/>
              </v:shapetype>
              <v:shape id="Přímá spojnice se šipkou 98" o:spid="_x0000_s1026" type="#_x0000_t32" style="position:absolute;margin-left:225.9pt;margin-top:57.45pt;width:22.7pt;height:0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" strokecolor="black [3200]" strokeweight=".5pt">
                <v:stroke startarrow="open" endarrow="open" joinstyle="miter"/>
              </v:shape>
            </w:pict>
          </mc:Fallback>
        </mc:AlternateContent>
      </w:r>
      <w:r>
        <w:rPr>
          <w:iCs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C596E94" wp14:editId="7CABEEF7">
                <wp:simplePos x="0" y="0"/>
                <wp:positionH relativeFrom="column">
                  <wp:posOffset>2868635</wp:posOffset>
                </wp:positionH>
                <wp:positionV relativeFrom="paragraph">
                  <wp:posOffset>667903</wp:posOffset>
                </wp:positionV>
                <wp:extent cx="0" cy="448185"/>
                <wp:effectExtent l="0" t="0" r="38100" b="9525"/>
                <wp:wrapNone/>
                <wp:docPr id="97" name="Přímá spojnic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481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497906" id="Přímá spojnice 97" o:spid="_x0000_s1026" style="position:absolute;flip:y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5.9pt,52.6pt" to="225.9pt,8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>
        <w:rPr>
          <w:iCs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2A6466D" wp14:editId="0C159131">
                <wp:simplePos x="0" y="0"/>
                <wp:positionH relativeFrom="column">
                  <wp:posOffset>2685755</wp:posOffset>
                </wp:positionH>
                <wp:positionV relativeFrom="paragraph">
                  <wp:posOffset>1098058</wp:posOffset>
                </wp:positionV>
                <wp:extent cx="471367" cy="69546"/>
                <wp:effectExtent l="0" t="0" r="24130" b="26035"/>
                <wp:wrapNone/>
                <wp:docPr id="96" name="Přímá spojnic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1367" cy="695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1F6E6A" id="Přímá spojnice 96" o:spid="_x0000_s1026" style="position:absolute;flip:x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1.5pt,86.45pt" to="248.6pt,9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" strokecolor="black [3200]" strokeweight=".5pt">
                <v:stroke joinstyle="miter"/>
              </v:line>
            </w:pict>
          </mc:Fallback>
        </mc:AlternateContent>
      </w:r>
      <w:r w:rsidR="00710110">
        <w:rPr>
          <w:iCs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3BB5293" wp14:editId="3B21A06A">
                <wp:simplePos x="0" y="0"/>
                <wp:positionH relativeFrom="column">
                  <wp:posOffset>2650376</wp:posOffset>
                </wp:positionH>
                <wp:positionV relativeFrom="paragraph">
                  <wp:posOffset>887095</wp:posOffset>
                </wp:positionV>
                <wp:extent cx="1013076" cy="420594"/>
                <wp:effectExtent l="0" t="0" r="15875" b="17780"/>
                <wp:wrapNone/>
                <wp:docPr id="95" name="Ovál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076" cy="420594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177556" id="Ovál 95" o:spid="_x0000_s1026" style="position:absolute;margin-left:208.7pt;margin-top:69.85pt;width:79.75pt;height:33.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" filled="f" strokecolor="black [1600]" strokeweight="1pt">
                <v:stroke joinstyle="miter"/>
              </v:oval>
            </w:pict>
          </mc:Fallback>
        </mc:AlternateContent>
      </w:r>
      <w:r w:rsidR="00365F73" w:rsidRPr="00365F73">
        <w:rPr>
          <w:iCs/>
          <w:noProof/>
        </w:rPr>
        <w:drawing>
          <wp:inline distT="0" distB="0" distL="0" distR="0" wp14:anchorId="5D9E7A2F" wp14:editId="4AD14404">
            <wp:extent cx="5295900" cy="2483695"/>
            <wp:effectExtent l="0" t="0" r="0" b="0"/>
            <wp:docPr id="73" name="Obrázek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00999" cy="248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9FDB" w14:textId="77777777" w:rsidR="000D2A1B" w:rsidRDefault="000D2A1B">
      <w:pPr>
        <w:pStyle w:val="definice"/>
        <w:rPr>
          <w:iCs/>
        </w:rPr>
      </w:pPr>
    </w:p>
    <w:p w14:paraId="1F742263" w14:textId="0E9CC776" w:rsidR="00ED38EF" w:rsidRPr="0045608C" w:rsidRDefault="0074693A">
      <w:pPr>
        <w:pStyle w:val="definice"/>
        <w:rPr>
          <w:iCs/>
        </w:rPr>
      </w:pPr>
      <w:r w:rsidRPr="0045608C">
        <w:rPr>
          <w:iCs/>
        </w:rPr>
        <w:t>Závěr:</w:t>
      </w:r>
    </w:p>
    <w:p w14:paraId="30DC241A" w14:textId="747F5BE3" w:rsidR="00DF054F" w:rsidRDefault="007D6893" w:rsidP="00F65092">
      <w:pPr>
        <w:pStyle w:val="Zkladntextodsazen"/>
        <w:ind w:left="300"/>
        <w:rPr>
          <w:iCs/>
        </w:rPr>
      </w:pPr>
      <w:r>
        <w:rPr>
          <w:iCs/>
        </w:rPr>
        <w:t xml:space="preserve">Tuto úlohu jsem bez problému při cvičení stihnul celou udělat. </w:t>
      </w:r>
      <w:r w:rsidR="00DF054F">
        <w:rPr>
          <w:iCs/>
        </w:rPr>
        <w:t xml:space="preserve">Při optimalizaci po použití metody Z-N jsem získal hodnoty </w:t>
      </w:r>
      <w:r w:rsidR="00DF054F" w:rsidRPr="00227B6A">
        <w:rPr>
          <w:b/>
          <w:bCs/>
          <w:iCs/>
        </w:rPr>
        <w:t>K</w:t>
      </w:r>
      <w:r w:rsidR="00DF054F" w:rsidRPr="00227B6A">
        <w:rPr>
          <w:b/>
          <w:bCs/>
          <w:iCs/>
          <w:vertAlign w:val="subscript"/>
        </w:rPr>
        <w:t>0KRIT</w:t>
      </w:r>
      <w:r w:rsidR="00DF054F" w:rsidRPr="00227B6A">
        <w:rPr>
          <w:b/>
          <w:bCs/>
          <w:iCs/>
        </w:rPr>
        <w:t xml:space="preserve"> = 25</w:t>
      </w:r>
      <w:r w:rsidR="00DF054F">
        <w:rPr>
          <w:iCs/>
        </w:rPr>
        <w:t xml:space="preserve"> a </w:t>
      </w:r>
      <w:r w:rsidR="00DF054F" w:rsidRPr="00227B6A">
        <w:rPr>
          <w:b/>
          <w:bCs/>
          <w:iCs/>
        </w:rPr>
        <w:t>T</w:t>
      </w:r>
      <w:r w:rsidR="00DF054F" w:rsidRPr="00227B6A">
        <w:rPr>
          <w:b/>
          <w:bCs/>
          <w:iCs/>
          <w:vertAlign w:val="subscript"/>
        </w:rPr>
        <w:t>KRIT</w:t>
      </w:r>
      <w:r w:rsidR="00DF054F" w:rsidRPr="00227B6A">
        <w:rPr>
          <w:b/>
          <w:bCs/>
          <w:iCs/>
        </w:rPr>
        <w:t xml:space="preserve"> = 3,24</w:t>
      </w:r>
      <w:r w:rsidR="005D764B">
        <w:rPr>
          <w:b/>
          <w:bCs/>
          <w:iCs/>
        </w:rPr>
        <w:t xml:space="preserve"> </w:t>
      </w:r>
      <w:r w:rsidR="00DF054F" w:rsidRPr="00227B6A">
        <w:rPr>
          <w:b/>
          <w:bCs/>
          <w:iCs/>
        </w:rPr>
        <w:t>s</w:t>
      </w:r>
      <w:r w:rsidR="00DF054F">
        <w:rPr>
          <w:iCs/>
        </w:rPr>
        <w:t xml:space="preserve">. </w:t>
      </w:r>
    </w:p>
    <w:p w14:paraId="4FEFB425" w14:textId="63FE6100" w:rsidR="00F65092" w:rsidRDefault="00DF054F" w:rsidP="00F65092">
      <w:pPr>
        <w:pStyle w:val="Zkladntextodsazen"/>
        <w:ind w:left="300"/>
        <w:rPr>
          <w:iCs/>
        </w:rPr>
      </w:pPr>
      <w:r>
        <w:rPr>
          <w:iCs/>
        </w:rPr>
        <w:t>Díky tomu jsem pomocí vzorců vypočítal hodnoty koeficientů regulátoru:</w:t>
      </w:r>
    </w:p>
    <w:p w14:paraId="2A6A70DE" w14:textId="04630EB2" w:rsidR="00DF054F" w:rsidRPr="00EB44B1" w:rsidRDefault="00DF054F" w:rsidP="00F65092">
      <w:pPr>
        <w:pStyle w:val="Zkladntextodsazen"/>
        <w:ind w:left="300"/>
        <w:rPr>
          <w:b/>
          <w:bCs/>
          <w:iCs/>
        </w:rPr>
      </w:pPr>
      <w:r w:rsidRPr="00EB44B1">
        <w:rPr>
          <w:b/>
          <w:bCs/>
          <w:iCs/>
        </w:rPr>
        <w:t>k</w:t>
      </w:r>
      <w:r w:rsidRPr="00EB44B1">
        <w:rPr>
          <w:b/>
          <w:bCs/>
          <w:iCs/>
          <w:vertAlign w:val="subscript"/>
        </w:rPr>
        <w:t>0</w:t>
      </w:r>
      <w:r w:rsidRPr="00EB44B1">
        <w:rPr>
          <w:b/>
          <w:bCs/>
          <w:iCs/>
        </w:rPr>
        <w:t xml:space="preserve"> = 0,59 ∙ 25 = 14,75 </w:t>
      </w:r>
    </w:p>
    <w:p w14:paraId="52D3963F" w14:textId="4C3629E9" w:rsidR="00DF054F" w:rsidRPr="00EB44B1" w:rsidRDefault="00DF054F" w:rsidP="00DF054F">
      <w:pPr>
        <w:pStyle w:val="Zkladntextodsazen"/>
        <w:ind w:left="300"/>
        <w:rPr>
          <w:b/>
          <w:bCs/>
          <w:iCs/>
        </w:rPr>
      </w:pPr>
      <w:r w:rsidRPr="00EB44B1">
        <w:rPr>
          <w:b/>
          <w:bCs/>
          <w:iCs/>
        </w:rPr>
        <w:t>k</w:t>
      </w:r>
      <w:r w:rsidRPr="00EB44B1">
        <w:rPr>
          <w:b/>
          <w:bCs/>
          <w:iCs/>
          <w:vertAlign w:val="subscript"/>
        </w:rPr>
        <w:t>-1</w:t>
      </w:r>
      <w:r w:rsidRPr="00EB44B1">
        <w:rPr>
          <w:b/>
          <w:bCs/>
          <w:iCs/>
        </w:rPr>
        <w:t xml:space="preserve"> = 0,</w:t>
      </w:r>
      <w:r w:rsidRPr="00EB44B1">
        <w:rPr>
          <w:b/>
          <w:bCs/>
          <w:iCs/>
        </w:rPr>
        <w:t>5</w:t>
      </w:r>
      <w:r w:rsidRPr="00EB44B1">
        <w:rPr>
          <w:b/>
          <w:bCs/>
          <w:iCs/>
        </w:rPr>
        <w:t xml:space="preserve"> </w:t>
      </w:r>
      <w:r w:rsidRPr="00EB44B1">
        <w:rPr>
          <w:b/>
          <w:bCs/>
          <w:iCs/>
        </w:rPr>
        <w:t>/</w:t>
      </w:r>
      <w:r w:rsidRPr="00EB44B1">
        <w:rPr>
          <w:b/>
          <w:bCs/>
          <w:iCs/>
        </w:rPr>
        <w:t xml:space="preserve"> </w:t>
      </w:r>
      <w:r w:rsidRPr="00EB44B1">
        <w:rPr>
          <w:b/>
          <w:bCs/>
          <w:iCs/>
        </w:rPr>
        <w:t>3,24</w:t>
      </w:r>
      <w:r w:rsidRPr="00EB44B1">
        <w:rPr>
          <w:b/>
          <w:bCs/>
          <w:iCs/>
        </w:rPr>
        <w:t xml:space="preserve"> = </w:t>
      </w:r>
      <w:r w:rsidRPr="00EB44B1">
        <w:rPr>
          <w:b/>
          <w:bCs/>
          <w:iCs/>
        </w:rPr>
        <w:t>0,154</w:t>
      </w:r>
      <w:r w:rsidRPr="00EB44B1">
        <w:rPr>
          <w:b/>
          <w:bCs/>
          <w:iCs/>
        </w:rPr>
        <w:t xml:space="preserve"> </w:t>
      </w:r>
    </w:p>
    <w:p w14:paraId="36EA5985" w14:textId="34F63625" w:rsidR="00DF054F" w:rsidRPr="00EB44B1" w:rsidRDefault="00DF054F" w:rsidP="00DF054F">
      <w:pPr>
        <w:pStyle w:val="Zkladntextodsazen"/>
        <w:ind w:left="300"/>
        <w:rPr>
          <w:b/>
          <w:bCs/>
          <w:iCs/>
        </w:rPr>
      </w:pPr>
      <w:r w:rsidRPr="00EB44B1">
        <w:rPr>
          <w:b/>
          <w:bCs/>
          <w:iCs/>
        </w:rPr>
        <w:t>k</w:t>
      </w:r>
      <w:r w:rsidRPr="00EB44B1">
        <w:rPr>
          <w:b/>
          <w:bCs/>
          <w:iCs/>
          <w:vertAlign w:val="subscript"/>
        </w:rPr>
        <w:t>1</w:t>
      </w:r>
      <w:r w:rsidRPr="00EB44B1">
        <w:rPr>
          <w:b/>
          <w:bCs/>
          <w:iCs/>
        </w:rPr>
        <w:t xml:space="preserve"> = 0,</w:t>
      </w:r>
      <w:r w:rsidRPr="00EB44B1">
        <w:rPr>
          <w:b/>
          <w:bCs/>
          <w:iCs/>
        </w:rPr>
        <w:t>12</w:t>
      </w:r>
      <w:r w:rsidRPr="00EB44B1">
        <w:rPr>
          <w:b/>
          <w:bCs/>
          <w:iCs/>
        </w:rPr>
        <w:t xml:space="preserve"> ∙ </w:t>
      </w:r>
      <w:r w:rsidRPr="00EB44B1">
        <w:rPr>
          <w:b/>
          <w:bCs/>
          <w:iCs/>
        </w:rPr>
        <w:t>3,24</w:t>
      </w:r>
      <w:r w:rsidRPr="00EB44B1">
        <w:rPr>
          <w:b/>
          <w:bCs/>
          <w:iCs/>
        </w:rPr>
        <w:t xml:space="preserve"> = </w:t>
      </w:r>
      <w:r w:rsidRPr="00EB44B1">
        <w:rPr>
          <w:b/>
          <w:bCs/>
          <w:iCs/>
        </w:rPr>
        <w:t>0,3888</w:t>
      </w:r>
    </w:p>
    <w:p w14:paraId="6487ED79" w14:textId="4DAE3876" w:rsidR="00DF054F" w:rsidRDefault="00DF054F" w:rsidP="00DF054F">
      <w:pPr>
        <w:pStyle w:val="Zkladntextodsazen"/>
        <w:ind w:left="300"/>
        <w:rPr>
          <w:iCs/>
        </w:rPr>
      </w:pPr>
    </w:p>
    <w:p w14:paraId="2FB8EA39" w14:textId="6F91E578" w:rsidR="00DF054F" w:rsidRDefault="00DF054F" w:rsidP="00DF054F">
      <w:pPr>
        <w:pStyle w:val="Zkladntextodsazen"/>
        <w:ind w:left="300"/>
        <w:rPr>
          <w:iCs/>
        </w:rPr>
      </w:pPr>
      <w:r>
        <w:rPr>
          <w:iCs/>
        </w:rPr>
        <w:t>Z FCHVKR otevřeného regulačního obvodu jsem zjistil, že obvod je stabilní</w:t>
      </w:r>
      <w:r w:rsidR="002134A5">
        <w:rPr>
          <w:iCs/>
        </w:rPr>
        <w:t xml:space="preserve">. </w:t>
      </w:r>
      <w:r w:rsidR="0033456C">
        <w:rPr>
          <w:iCs/>
        </w:rPr>
        <w:t>Dále jsem určil fázovou bezpečnost (</w:t>
      </w:r>
      <w:r w:rsidR="0033456C" w:rsidRPr="0033456C">
        <w:rPr>
          <w:b/>
          <w:bCs/>
          <w:iCs/>
        </w:rPr>
        <w:t xml:space="preserve">α = </w:t>
      </w:r>
      <w:r w:rsidR="00E20333">
        <w:rPr>
          <w:b/>
          <w:bCs/>
          <w:iCs/>
        </w:rPr>
        <w:t>18</w:t>
      </w:r>
      <w:r w:rsidR="0033456C" w:rsidRPr="0033456C">
        <w:rPr>
          <w:b/>
          <w:bCs/>
          <w:iCs/>
        </w:rPr>
        <w:t>°</w:t>
      </w:r>
      <w:r w:rsidR="0033456C">
        <w:rPr>
          <w:iCs/>
        </w:rPr>
        <w:t>) a amplitudovou bezpečnost (</w:t>
      </w:r>
      <w:r w:rsidR="0033456C" w:rsidRPr="0033456C">
        <w:rPr>
          <w:b/>
          <w:bCs/>
          <w:iCs/>
        </w:rPr>
        <w:t>1/m = 0,55</w:t>
      </w:r>
      <w:r w:rsidR="0033456C">
        <w:rPr>
          <w:iCs/>
        </w:rPr>
        <w:t>).</w:t>
      </w:r>
    </w:p>
    <w:p w14:paraId="673762BB" w14:textId="1A37C176" w:rsidR="00DF054F" w:rsidRDefault="00DF054F" w:rsidP="00F65092">
      <w:pPr>
        <w:pStyle w:val="Zkladntextodsazen"/>
        <w:ind w:left="300"/>
        <w:rPr>
          <w:iCs/>
        </w:rPr>
      </w:pPr>
    </w:p>
    <w:p w14:paraId="680585C9" w14:textId="77777777" w:rsidR="00DF054F" w:rsidRPr="00DF054F" w:rsidRDefault="00DF054F" w:rsidP="00F65092">
      <w:pPr>
        <w:pStyle w:val="Zkladntextodsazen"/>
        <w:ind w:left="300"/>
        <w:rPr>
          <w:iCs/>
        </w:rPr>
      </w:pPr>
    </w:p>
    <w:p w14:paraId="3E7CAE30" w14:textId="54625518" w:rsidR="00ED38EF" w:rsidRDefault="00ED38EF">
      <w:pPr>
        <w:pStyle w:val="Zkladntextodsazen"/>
        <w:ind w:left="300"/>
      </w:pPr>
    </w:p>
    <w:sectPr w:rsidR="00ED38EF" w:rsidSect="004C4261">
      <w:headerReference w:type="default" r:id="rId33"/>
      <w:headerReference w:type="first" r:id="rId34"/>
      <w:pgSz w:w="11906" w:h="16838"/>
      <w:pgMar w:top="1135" w:right="1421" w:bottom="1276" w:left="1425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7B6AB1" w14:textId="77777777" w:rsidR="00CF0660" w:rsidRDefault="00CF0660">
      <w:r>
        <w:separator/>
      </w:r>
    </w:p>
  </w:endnote>
  <w:endnote w:type="continuationSeparator" w:id="0">
    <w:p w14:paraId="1547791A" w14:textId="77777777" w:rsidR="00CF0660" w:rsidRDefault="00CF06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unifont">
    <w:charset w:val="EE"/>
    <w:family w:val="auto"/>
    <w:pitch w:val="variable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9063A9" w14:textId="77777777" w:rsidR="00CF0660" w:rsidRDefault="00CF0660">
      <w:r>
        <w:separator/>
      </w:r>
    </w:p>
  </w:footnote>
  <w:footnote w:type="continuationSeparator" w:id="0">
    <w:p w14:paraId="49C0A759" w14:textId="77777777" w:rsidR="00CF0660" w:rsidRDefault="00CF06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A7D5BF" w14:textId="13B05859" w:rsidR="00ED38EF" w:rsidRDefault="0003092D">
    <w:pPr>
      <w:pStyle w:val="Zhlav"/>
    </w:pPr>
    <w:r w:rsidRPr="004C49AA">
      <w:rPr>
        <w:noProof/>
        <w:lang w:eastAsia="cs-CZ"/>
      </w:rPr>
      <w:drawing>
        <wp:inline distT="0" distB="0" distL="0" distR="0" wp14:anchorId="2A5053E9" wp14:editId="36B688F1">
          <wp:extent cx="5753100" cy="581025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3100" cy="581025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773C80" w14:textId="77777777" w:rsidR="00ED38EF" w:rsidRDefault="00ED38E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1003"/>
        </w:tabs>
        <w:ind w:left="1003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363"/>
        </w:tabs>
        <w:ind w:left="1363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723"/>
        </w:tabs>
        <w:ind w:left="1723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083"/>
        </w:tabs>
        <w:ind w:left="2083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443"/>
        </w:tabs>
        <w:ind w:left="2443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03"/>
        </w:tabs>
        <w:ind w:left="2803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163"/>
        </w:tabs>
        <w:ind w:left="3163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523"/>
        </w:tabs>
        <w:ind w:left="3523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883"/>
        </w:tabs>
        <w:ind w:left="3883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1003"/>
        </w:tabs>
        <w:ind w:left="1003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363"/>
        </w:tabs>
        <w:ind w:left="1363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723"/>
        </w:tabs>
        <w:ind w:left="1723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083"/>
        </w:tabs>
        <w:ind w:left="2083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443"/>
        </w:tabs>
        <w:ind w:left="2443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03"/>
        </w:tabs>
        <w:ind w:left="2803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163"/>
        </w:tabs>
        <w:ind w:left="3163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523"/>
        </w:tabs>
        <w:ind w:left="3523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883"/>
        </w:tabs>
        <w:ind w:left="3883" w:hanging="360"/>
      </w:pPr>
      <w:rPr>
        <w:rFonts w:ascii="OpenSymbol" w:hAnsi="OpenSymbol" w:cs="OpenSymbol"/>
      </w:rPr>
    </w:lvl>
  </w:abstractNum>
  <w:abstractNum w:abstractNumId="3" w15:restartNumberingAfterBreak="0">
    <w:nsid w:val="00000004"/>
    <w:multiLevelType w:val="multilevel"/>
    <w:tmpl w:val="0000000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2080765D"/>
    <w:multiLevelType w:val="hybridMultilevel"/>
    <w:tmpl w:val="1A04527E"/>
    <w:lvl w:ilvl="0" w:tplc="04050017">
      <w:start w:val="1"/>
      <w:numFmt w:val="lowerLetter"/>
      <w:lvlText w:val="%1)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EB324B"/>
    <w:multiLevelType w:val="hybridMultilevel"/>
    <w:tmpl w:val="C2F6EF02"/>
    <w:lvl w:ilvl="0" w:tplc="04050017">
      <w:start w:val="1"/>
      <w:numFmt w:val="lowerLetter"/>
      <w:lvlText w:val="%1)"/>
      <w:lvlJc w:val="left"/>
      <w:pPr>
        <w:ind w:left="1428" w:hanging="360"/>
      </w:pPr>
    </w:lvl>
    <w:lvl w:ilvl="1" w:tplc="04050019" w:tentative="1">
      <w:start w:val="1"/>
      <w:numFmt w:val="lowerLetter"/>
      <w:lvlText w:val="%2."/>
      <w:lvlJc w:val="left"/>
      <w:pPr>
        <w:ind w:left="2148" w:hanging="360"/>
      </w:pPr>
    </w:lvl>
    <w:lvl w:ilvl="2" w:tplc="0405001B" w:tentative="1">
      <w:start w:val="1"/>
      <w:numFmt w:val="lowerRoman"/>
      <w:lvlText w:val="%3."/>
      <w:lvlJc w:val="right"/>
      <w:pPr>
        <w:ind w:left="2868" w:hanging="180"/>
      </w:pPr>
    </w:lvl>
    <w:lvl w:ilvl="3" w:tplc="0405000F" w:tentative="1">
      <w:start w:val="1"/>
      <w:numFmt w:val="decimal"/>
      <w:lvlText w:val="%4."/>
      <w:lvlJc w:val="left"/>
      <w:pPr>
        <w:ind w:left="3588" w:hanging="360"/>
      </w:pPr>
    </w:lvl>
    <w:lvl w:ilvl="4" w:tplc="04050019" w:tentative="1">
      <w:start w:val="1"/>
      <w:numFmt w:val="lowerLetter"/>
      <w:lvlText w:val="%5."/>
      <w:lvlJc w:val="left"/>
      <w:pPr>
        <w:ind w:left="4308" w:hanging="360"/>
      </w:pPr>
    </w:lvl>
    <w:lvl w:ilvl="5" w:tplc="0405001B" w:tentative="1">
      <w:start w:val="1"/>
      <w:numFmt w:val="lowerRoman"/>
      <w:lvlText w:val="%6."/>
      <w:lvlJc w:val="right"/>
      <w:pPr>
        <w:ind w:left="5028" w:hanging="180"/>
      </w:pPr>
    </w:lvl>
    <w:lvl w:ilvl="6" w:tplc="0405000F" w:tentative="1">
      <w:start w:val="1"/>
      <w:numFmt w:val="decimal"/>
      <w:lvlText w:val="%7."/>
      <w:lvlJc w:val="left"/>
      <w:pPr>
        <w:ind w:left="5748" w:hanging="360"/>
      </w:pPr>
    </w:lvl>
    <w:lvl w:ilvl="7" w:tplc="04050019" w:tentative="1">
      <w:start w:val="1"/>
      <w:numFmt w:val="lowerLetter"/>
      <w:lvlText w:val="%8."/>
      <w:lvlJc w:val="left"/>
      <w:pPr>
        <w:ind w:left="6468" w:hanging="360"/>
      </w:pPr>
    </w:lvl>
    <w:lvl w:ilvl="8" w:tplc="0405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47BF2B16"/>
    <w:multiLevelType w:val="hybridMultilevel"/>
    <w:tmpl w:val="56F8B932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E05B3C"/>
    <w:multiLevelType w:val="hybridMultilevel"/>
    <w:tmpl w:val="B98CD8FA"/>
    <w:lvl w:ilvl="0" w:tplc="9A1A449C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363" w:hanging="360"/>
      </w:pPr>
    </w:lvl>
    <w:lvl w:ilvl="2" w:tplc="0405001B" w:tentative="1">
      <w:start w:val="1"/>
      <w:numFmt w:val="lowerRoman"/>
      <w:lvlText w:val="%3."/>
      <w:lvlJc w:val="right"/>
      <w:pPr>
        <w:ind w:left="2083" w:hanging="180"/>
      </w:pPr>
    </w:lvl>
    <w:lvl w:ilvl="3" w:tplc="0405000F" w:tentative="1">
      <w:start w:val="1"/>
      <w:numFmt w:val="decimal"/>
      <w:lvlText w:val="%4."/>
      <w:lvlJc w:val="left"/>
      <w:pPr>
        <w:ind w:left="2803" w:hanging="360"/>
      </w:pPr>
    </w:lvl>
    <w:lvl w:ilvl="4" w:tplc="04050019" w:tentative="1">
      <w:start w:val="1"/>
      <w:numFmt w:val="lowerLetter"/>
      <w:lvlText w:val="%5."/>
      <w:lvlJc w:val="left"/>
      <w:pPr>
        <w:ind w:left="3523" w:hanging="360"/>
      </w:pPr>
    </w:lvl>
    <w:lvl w:ilvl="5" w:tplc="0405001B" w:tentative="1">
      <w:start w:val="1"/>
      <w:numFmt w:val="lowerRoman"/>
      <w:lvlText w:val="%6."/>
      <w:lvlJc w:val="right"/>
      <w:pPr>
        <w:ind w:left="4243" w:hanging="180"/>
      </w:pPr>
    </w:lvl>
    <w:lvl w:ilvl="6" w:tplc="0405000F" w:tentative="1">
      <w:start w:val="1"/>
      <w:numFmt w:val="decimal"/>
      <w:lvlText w:val="%7."/>
      <w:lvlJc w:val="left"/>
      <w:pPr>
        <w:ind w:left="4963" w:hanging="360"/>
      </w:pPr>
    </w:lvl>
    <w:lvl w:ilvl="7" w:tplc="04050019" w:tentative="1">
      <w:start w:val="1"/>
      <w:numFmt w:val="lowerLetter"/>
      <w:lvlText w:val="%8."/>
      <w:lvlJc w:val="left"/>
      <w:pPr>
        <w:ind w:left="5683" w:hanging="360"/>
      </w:pPr>
    </w:lvl>
    <w:lvl w:ilvl="8" w:tplc="0405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8" w15:restartNumberingAfterBreak="0">
    <w:nsid w:val="5CAE4355"/>
    <w:multiLevelType w:val="hybridMultilevel"/>
    <w:tmpl w:val="56F8B932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F976C4"/>
    <w:multiLevelType w:val="hybridMultilevel"/>
    <w:tmpl w:val="540E0E66"/>
    <w:lvl w:ilvl="0" w:tplc="CA56F5EE">
      <w:start w:val="1"/>
      <w:numFmt w:val="decimal"/>
      <w:lvlText w:val="%1."/>
      <w:lvlJc w:val="left"/>
      <w:pPr>
        <w:ind w:left="1003" w:hanging="360"/>
      </w:pPr>
      <w:rPr>
        <w:b/>
        <w:bCs/>
      </w:rPr>
    </w:lvl>
    <w:lvl w:ilvl="1" w:tplc="BBFC31B2">
      <w:start w:val="1"/>
      <w:numFmt w:val="lowerLetter"/>
      <w:lvlText w:val="%2)"/>
      <w:lvlJc w:val="left"/>
      <w:pPr>
        <w:ind w:left="1723" w:hanging="360"/>
      </w:pPr>
      <w:rPr>
        <w:b/>
        <w:bCs/>
      </w:rPr>
    </w:lvl>
    <w:lvl w:ilvl="2" w:tplc="0405001B" w:tentative="1">
      <w:start w:val="1"/>
      <w:numFmt w:val="lowerRoman"/>
      <w:lvlText w:val="%3."/>
      <w:lvlJc w:val="right"/>
      <w:pPr>
        <w:ind w:left="2443" w:hanging="180"/>
      </w:pPr>
    </w:lvl>
    <w:lvl w:ilvl="3" w:tplc="0405000F" w:tentative="1">
      <w:start w:val="1"/>
      <w:numFmt w:val="decimal"/>
      <w:lvlText w:val="%4."/>
      <w:lvlJc w:val="left"/>
      <w:pPr>
        <w:ind w:left="3163" w:hanging="360"/>
      </w:pPr>
    </w:lvl>
    <w:lvl w:ilvl="4" w:tplc="04050019" w:tentative="1">
      <w:start w:val="1"/>
      <w:numFmt w:val="lowerLetter"/>
      <w:lvlText w:val="%5."/>
      <w:lvlJc w:val="left"/>
      <w:pPr>
        <w:ind w:left="3883" w:hanging="360"/>
      </w:pPr>
    </w:lvl>
    <w:lvl w:ilvl="5" w:tplc="0405001B" w:tentative="1">
      <w:start w:val="1"/>
      <w:numFmt w:val="lowerRoman"/>
      <w:lvlText w:val="%6."/>
      <w:lvlJc w:val="right"/>
      <w:pPr>
        <w:ind w:left="4603" w:hanging="180"/>
      </w:pPr>
    </w:lvl>
    <w:lvl w:ilvl="6" w:tplc="0405000F" w:tentative="1">
      <w:start w:val="1"/>
      <w:numFmt w:val="decimal"/>
      <w:lvlText w:val="%7."/>
      <w:lvlJc w:val="left"/>
      <w:pPr>
        <w:ind w:left="5323" w:hanging="360"/>
      </w:pPr>
    </w:lvl>
    <w:lvl w:ilvl="7" w:tplc="04050019" w:tentative="1">
      <w:start w:val="1"/>
      <w:numFmt w:val="lowerLetter"/>
      <w:lvlText w:val="%8."/>
      <w:lvlJc w:val="left"/>
      <w:pPr>
        <w:ind w:left="6043" w:hanging="360"/>
      </w:pPr>
    </w:lvl>
    <w:lvl w:ilvl="8" w:tplc="0405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10" w15:restartNumberingAfterBreak="0">
    <w:nsid w:val="64BF3DF5"/>
    <w:multiLevelType w:val="hybridMultilevel"/>
    <w:tmpl w:val="3A5C4BE2"/>
    <w:lvl w:ilvl="0" w:tplc="5ACA497A">
      <w:start w:val="1"/>
      <w:numFmt w:val="lowerLetter"/>
      <w:lvlText w:val="%1)"/>
      <w:lvlJc w:val="left"/>
      <w:pPr>
        <w:ind w:left="1003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723" w:hanging="360"/>
      </w:pPr>
    </w:lvl>
    <w:lvl w:ilvl="2" w:tplc="0405001B" w:tentative="1">
      <w:start w:val="1"/>
      <w:numFmt w:val="lowerRoman"/>
      <w:lvlText w:val="%3."/>
      <w:lvlJc w:val="right"/>
      <w:pPr>
        <w:ind w:left="2443" w:hanging="180"/>
      </w:pPr>
    </w:lvl>
    <w:lvl w:ilvl="3" w:tplc="0405000F" w:tentative="1">
      <w:start w:val="1"/>
      <w:numFmt w:val="decimal"/>
      <w:lvlText w:val="%4."/>
      <w:lvlJc w:val="left"/>
      <w:pPr>
        <w:ind w:left="3163" w:hanging="360"/>
      </w:pPr>
    </w:lvl>
    <w:lvl w:ilvl="4" w:tplc="04050019" w:tentative="1">
      <w:start w:val="1"/>
      <w:numFmt w:val="lowerLetter"/>
      <w:lvlText w:val="%5."/>
      <w:lvlJc w:val="left"/>
      <w:pPr>
        <w:ind w:left="3883" w:hanging="360"/>
      </w:pPr>
    </w:lvl>
    <w:lvl w:ilvl="5" w:tplc="0405001B" w:tentative="1">
      <w:start w:val="1"/>
      <w:numFmt w:val="lowerRoman"/>
      <w:lvlText w:val="%6."/>
      <w:lvlJc w:val="right"/>
      <w:pPr>
        <w:ind w:left="4603" w:hanging="180"/>
      </w:pPr>
    </w:lvl>
    <w:lvl w:ilvl="6" w:tplc="0405000F" w:tentative="1">
      <w:start w:val="1"/>
      <w:numFmt w:val="decimal"/>
      <w:lvlText w:val="%7."/>
      <w:lvlJc w:val="left"/>
      <w:pPr>
        <w:ind w:left="5323" w:hanging="360"/>
      </w:pPr>
    </w:lvl>
    <w:lvl w:ilvl="7" w:tplc="04050019" w:tentative="1">
      <w:start w:val="1"/>
      <w:numFmt w:val="lowerLetter"/>
      <w:lvlText w:val="%8."/>
      <w:lvlJc w:val="left"/>
      <w:pPr>
        <w:ind w:left="6043" w:hanging="360"/>
      </w:pPr>
    </w:lvl>
    <w:lvl w:ilvl="8" w:tplc="0405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11" w15:restartNumberingAfterBreak="0">
    <w:nsid w:val="71AE0280"/>
    <w:multiLevelType w:val="hybridMultilevel"/>
    <w:tmpl w:val="CF06AF6A"/>
    <w:lvl w:ilvl="0" w:tplc="25EAE738">
      <w:start w:val="1"/>
      <w:numFmt w:val="lowerLetter"/>
      <w:lvlText w:val="%1)"/>
      <w:lvlJc w:val="left"/>
      <w:pPr>
        <w:ind w:left="720" w:hanging="360"/>
      </w:pPr>
      <w:rPr>
        <w:b/>
        <w:bCs w:val="0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836AAD"/>
    <w:multiLevelType w:val="hybridMultilevel"/>
    <w:tmpl w:val="56F8B932"/>
    <w:lvl w:ilvl="0" w:tplc="04050017">
      <w:start w:val="1"/>
      <w:numFmt w:val="lowerLetter"/>
      <w:lvlText w:val="%1)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9"/>
  </w:num>
  <w:num w:numId="6">
    <w:abstractNumId w:val="4"/>
  </w:num>
  <w:num w:numId="7">
    <w:abstractNumId w:val="11"/>
  </w:num>
  <w:num w:numId="8">
    <w:abstractNumId w:val="7"/>
  </w:num>
  <w:num w:numId="9">
    <w:abstractNumId w:val="10"/>
  </w:num>
  <w:num w:numId="10">
    <w:abstractNumId w:val="12"/>
  </w:num>
  <w:num w:numId="11">
    <w:abstractNumId w:val="6"/>
  </w:num>
  <w:num w:numId="12">
    <w:abstractNumId w:val="8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0"/>
  <w:embedSystemFonts/>
  <w:proofState w:spelling="clean" w:grammar="clean"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92D"/>
    <w:rsid w:val="000053FB"/>
    <w:rsid w:val="00012216"/>
    <w:rsid w:val="0001248E"/>
    <w:rsid w:val="00012658"/>
    <w:rsid w:val="000270D9"/>
    <w:rsid w:val="000303A8"/>
    <w:rsid w:val="0003092D"/>
    <w:rsid w:val="00036749"/>
    <w:rsid w:val="00041449"/>
    <w:rsid w:val="00044091"/>
    <w:rsid w:val="00044147"/>
    <w:rsid w:val="000441D8"/>
    <w:rsid w:val="0005349A"/>
    <w:rsid w:val="000577E3"/>
    <w:rsid w:val="000617FF"/>
    <w:rsid w:val="00061B78"/>
    <w:rsid w:val="0006400F"/>
    <w:rsid w:val="0006580E"/>
    <w:rsid w:val="00066A22"/>
    <w:rsid w:val="00072AD8"/>
    <w:rsid w:val="00073255"/>
    <w:rsid w:val="0007666A"/>
    <w:rsid w:val="00080DDA"/>
    <w:rsid w:val="00084210"/>
    <w:rsid w:val="00086F9C"/>
    <w:rsid w:val="0008736B"/>
    <w:rsid w:val="00094693"/>
    <w:rsid w:val="000A3BCC"/>
    <w:rsid w:val="000A598D"/>
    <w:rsid w:val="000B067F"/>
    <w:rsid w:val="000B1619"/>
    <w:rsid w:val="000B5C58"/>
    <w:rsid w:val="000B5F89"/>
    <w:rsid w:val="000B7C27"/>
    <w:rsid w:val="000D167B"/>
    <w:rsid w:val="000D2A1B"/>
    <w:rsid w:val="000D2C94"/>
    <w:rsid w:val="000D4433"/>
    <w:rsid w:val="000D4E1A"/>
    <w:rsid w:val="000D5BF9"/>
    <w:rsid w:val="000E232F"/>
    <w:rsid w:val="000F3236"/>
    <w:rsid w:val="000F6C5E"/>
    <w:rsid w:val="00104701"/>
    <w:rsid w:val="00104E2C"/>
    <w:rsid w:val="00116042"/>
    <w:rsid w:val="0012028A"/>
    <w:rsid w:val="00124178"/>
    <w:rsid w:val="0013205F"/>
    <w:rsid w:val="001344D6"/>
    <w:rsid w:val="0013476C"/>
    <w:rsid w:val="001401B8"/>
    <w:rsid w:val="00140FE5"/>
    <w:rsid w:val="00141C1C"/>
    <w:rsid w:val="00141FF8"/>
    <w:rsid w:val="00143451"/>
    <w:rsid w:val="00157317"/>
    <w:rsid w:val="001614F8"/>
    <w:rsid w:val="001707DA"/>
    <w:rsid w:val="00173533"/>
    <w:rsid w:val="00176F0F"/>
    <w:rsid w:val="001775B9"/>
    <w:rsid w:val="00182EC1"/>
    <w:rsid w:val="00191A8C"/>
    <w:rsid w:val="00193AC1"/>
    <w:rsid w:val="00197085"/>
    <w:rsid w:val="001A3D99"/>
    <w:rsid w:val="001B39AB"/>
    <w:rsid w:val="001C47E9"/>
    <w:rsid w:val="001C5F4A"/>
    <w:rsid w:val="001D2662"/>
    <w:rsid w:val="001E1EF0"/>
    <w:rsid w:val="001E26B5"/>
    <w:rsid w:val="001F0549"/>
    <w:rsid w:val="0020663F"/>
    <w:rsid w:val="002134A5"/>
    <w:rsid w:val="00222B32"/>
    <w:rsid w:val="00223203"/>
    <w:rsid w:val="00227B6A"/>
    <w:rsid w:val="00230112"/>
    <w:rsid w:val="00231DA4"/>
    <w:rsid w:val="002326C0"/>
    <w:rsid w:val="00232973"/>
    <w:rsid w:val="00235190"/>
    <w:rsid w:val="00245703"/>
    <w:rsid w:val="00255B64"/>
    <w:rsid w:val="0025631B"/>
    <w:rsid w:val="00260952"/>
    <w:rsid w:val="002629BE"/>
    <w:rsid w:val="00267595"/>
    <w:rsid w:val="0027035B"/>
    <w:rsid w:val="002769DA"/>
    <w:rsid w:val="002936D9"/>
    <w:rsid w:val="002A2F4E"/>
    <w:rsid w:val="002B49AC"/>
    <w:rsid w:val="002C542E"/>
    <w:rsid w:val="002F16EF"/>
    <w:rsid w:val="0030031B"/>
    <w:rsid w:val="00301965"/>
    <w:rsid w:val="00310684"/>
    <w:rsid w:val="00316091"/>
    <w:rsid w:val="003163B9"/>
    <w:rsid w:val="00320814"/>
    <w:rsid w:val="00332DC8"/>
    <w:rsid w:val="0033456C"/>
    <w:rsid w:val="00340FB0"/>
    <w:rsid w:val="003510C3"/>
    <w:rsid w:val="003566A4"/>
    <w:rsid w:val="00356BC5"/>
    <w:rsid w:val="00360153"/>
    <w:rsid w:val="00361C73"/>
    <w:rsid w:val="003631A9"/>
    <w:rsid w:val="00365F73"/>
    <w:rsid w:val="0036775A"/>
    <w:rsid w:val="00367859"/>
    <w:rsid w:val="00373D6E"/>
    <w:rsid w:val="003742C9"/>
    <w:rsid w:val="00380F2B"/>
    <w:rsid w:val="00383041"/>
    <w:rsid w:val="00385685"/>
    <w:rsid w:val="0038590E"/>
    <w:rsid w:val="00390039"/>
    <w:rsid w:val="00390D69"/>
    <w:rsid w:val="003A0C3C"/>
    <w:rsid w:val="003A106E"/>
    <w:rsid w:val="003A39DD"/>
    <w:rsid w:val="003A5A31"/>
    <w:rsid w:val="003D06E9"/>
    <w:rsid w:val="003D0DC3"/>
    <w:rsid w:val="003D794B"/>
    <w:rsid w:val="003E0A3C"/>
    <w:rsid w:val="003E6C91"/>
    <w:rsid w:val="003F35CB"/>
    <w:rsid w:val="0040537F"/>
    <w:rsid w:val="00415596"/>
    <w:rsid w:val="00440EE5"/>
    <w:rsid w:val="00451506"/>
    <w:rsid w:val="00456085"/>
    <w:rsid w:val="0045608C"/>
    <w:rsid w:val="00456694"/>
    <w:rsid w:val="00461ADB"/>
    <w:rsid w:val="00467371"/>
    <w:rsid w:val="00470D15"/>
    <w:rsid w:val="0047452B"/>
    <w:rsid w:val="00484DC6"/>
    <w:rsid w:val="004943B5"/>
    <w:rsid w:val="00495993"/>
    <w:rsid w:val="004B1873"/>
    <w:rsid w:val="004C3FA9"/>
    <w:rsid w:val="004C4261"/>
    <w:rsid w:val="004C6196"/>
    <w:rsid w:val="004D41E8"/>
    <w:rsid w:val="004E29BA"/>
    <w:rsid w:val="004E3F5E"/>
    <w:rsid w:val="004F5291"/>
    <w:rsid w:val="004F6897"/>
    <w:rsid w:val="0050024F"/>
    <w:rsid w:val="00501984"/>
    <w:rsid w:val="00502A8F"/>
    <w:rsid w:val="00503CC7"/>
    <w:rsid w:val="0051192A"/>
    <w:rsid w:val="005145EF"/>
    <w:rsid w:val="00522B5C"/>
    <w:rsid w:val="0052341C"/>
    <w:rsid w:val="0052564B"/>
    <w:rsid w:val="00534880"/>
    <w:rsid w:val="00541DB1"/>
    <w:rsid w:val="005479C6"/>
    <w:rsid w:val="005529A7"/>
    <w:rsid w:val="005548A8"/>
    <w:rsid w:val="00563CF0"/>
    <w:rsid w:val="00575577"/>
    <w:rsid w:val="00586CDF"/>
    <w:rsid w:val="005907CC"/>
    <w:rsid w:val="00590942"/>
    <w:rsid w:val="00591B2C"/>
    <w:rsid w:val="005954A0"/>
    <w:rsid w:val="005965CF"/>
    <w:rsid w:val="005A7885"/>
    <w:rsid w:val="005B05E0"/>
    <w:rsid w:val="005B39EE"/>
    <w:rsid w:val="005C3AF5"/>
    <w:rsid w:val="005C7B42"/>
    <w:rsid w:val="005D764B"/>
    <w:rsid w:val="005E2474"/>
    <w:rsid w:val="005E56C2"/>
    <w:rsid w:val="005F025C"/>
    <w:rsid w:val="005F45D4"/>
    <w:rsid w:val="006006A8"/>
    <w:rsid w:val="00612BE0"/>
    <w:rsid w:val="00615486"/>
    <w:rsid w:val="0061637E"/>
    <w:rsid w:val="00620F6C"/>
    <w:rsid w:val="0062622F"/>
    <w:rsid w:val="00632F5D"/>
    <w:rsid w:val="00633F13"/>
    <w:rsid w:val="00634CDA"/>
    <w:rsid w:val="00651773"/>
    <w:rsid w:val="00664B60"/>
    <w:rsid w:val="00673187"/>
    <w:rsid w:val="006767D4"/>
    <w:rsid w:val="00681957"/>
    <w:rsid w:val="00682CCA"/>
    <w:rsid w:val="0068303F"/>
    <w:rsid w:val="0068384A"/>
    <w:rsid w:val="006903CE"/>
    <w:rsid w:val="00692EA3"/>
    <w:rsid w:val="006A0BA9"/>
    <w:rsid w:val="006A20A7"/>
    <w:rsid w:val="006A3AB8"/>
    <w:rsid w:val="006A705A"/>
    <w:rsid w:val="006B2EA9"/>
    <w:rsid w:val="006C02C3"/>
    <w:rsid w:val="006C2538"/>
    <w:rsid w:val="006C498E"/>
    <w:rsid w:val="006D3689"/>
    <w:rsid w:val="006E02AD"/>
    <w:rsid w:val="006E181C"/>
    <w:rsid w:val="006E52E9"/>
    <w:rsid w:val="006E533F"/>
    <w:rsid w:val="006E5594"/>
    <w:rsid w:val="006F0194"/>
    <w:rsid w:val="006F1E51"/>
    <w:rsid w:val="006F701E"/>
    <w:rsid w:val="00701F9E"/>
    <w:rsid w:val="00710110"/>
    <w:rsid w:val="007135D5"/>
    <w:rsid w:val="007150EA"/>
    <w:rsid w:val="0072102C"/>
    <w:rsid w:val="00724AA0"/>
    <w:rsid w:val="007322EF"/>
    <w:rsid w:val="00736AA1"/>
    <w:rsid w:val="0074693A"/>
    <w:rsid w:val="0076769C"/>
    <w:rsid w:val="00767D3F"/>
    <w:rsid w:val="0077677E"/>
    <w:rsid w:val="007803E1"/>
    <w:rsid w:val="00786D26"/>
    <w:rsid w:val="007903CF"/>
    <w:rsid w:val="00792E1C"/>
    <w:rsid w:val="00796384"/>
    <w:rsid w:val="007B7976"/>
    <w:rsid w:val="007C03B9"/>
    <w:rsid w:val="007C14C5"/>
    <w:rsid w:val="007C25D9"/>
    <w:rsid w:val="007C5875"/>
    <w:rsid w:val="007D6893"/>
    <w:rsid w:val="007E6269"/>
    <w:rsid w:val="007F1029"/>
    <w:rsid w:val="007F2E31"/>
    <w:rsid w:val="007F3DE2"/>
    <w:rsid w:val="008060B6"/>
    <w:rsid w:val="00806557"/>
    <w:rsid w:val="00807F6A"/>
    <w:rsid w:val="008120AF"/>
    <w:rsid w:val="00814D42"/>
    <w:rsid w:val="00831DAC"/>
    <w:rsid w:val="0084022E"/>
    <w:rsid w:val="00841916"/>
    <w:rsid w:val="0086565B"/>
    <w:rsid w:val="00867940"/>
    <w:rsid w:val="00872FD3"/>
    <w:rsid w:val="00877FD7"/>
    <w:rsid w:val="00890832"/>
    <w:rsid w:val="00890E7E"/>
    <w:rsid w:val="008A17E2"/>
    <w:rsid w:val="008B48F8"/>
    <w:rsid w:val="008C1294"/>
    <w:rsid w:val="008C1A46"/>
    <w:rsid w:val="008C27C5"/>
    <w:rsid w:val="008D226A"/>
    <w:rsid w:val="008E2D58"/>
    <w:rsid w:val="008E5248"/>
    <w:rsid w:val="00900CBF"/>
    <w:rsid w:val="009045DA"/>
    <w:rsid w:val="009131D0"/>
    <w:rsid w:val="00915F6F"/>
    <w:rsid w:val="00923B73"/>
    <w:rsid w:val="00937E61"/>
    <w:rsid w:val="00955A1D"/>
    <w:rsid w:val="00973A9D"/>
    <w:rsid w:val="00973DBA"/>
    <w:rsid w:val="00976E51"/>
    <w:rsid w:val="00976E9A"/>
    <w:rsid w:val="00976FD8"/>
    <w:rsid w:val="0099054E"/>
    <w:rsid w:val="009A27F2"/>
    <w:rsid w:val="009A5873"/>
    <w:rsid w:val="009C29EA"/>
    <w:rsid w:val="009D118F"/>
    <w:rsid w:val="009D1EA2"/>
    <w:rsid w:val="009F34CD"/>
    <w:rsid w:val="00A1259A"/>
    <w:rsid w:val="00A174DF"/>
    <w:rsid w:val="00A34F0C"/>
    <w:rsid w:val="00A41A6B"/>
    <w:rsid w:val="00A440CB"/>
    <w:rsid w:val="00A45102"/>
    <w:rsid w:val="00A5082E"/>
    <w:rsid w:val="00A53CED"/>
    <w:rsid w:val="00A56419"/>
    <w:rsid w:val="00A62EE8"/>
    <w:rsid w:val="00A645FA"/>
    <w:rsid w:val="00A65497"/>
    <w:rsid w:val="00A65641"/>
    <w:rsid w:val="00A66AEE"/>
    <w:rsid w:val="00A800F2"/>
    <w:rsid w:val="00A80AF4"/>
    <w:rsid w:val="00A933F9"/>
    <w:rsid w:val="00A9485A"/>
    <w:rsid w:val="00AA5BCF"/>
    <w:rsid w:val="00AA6409"/>
    <w:rsid w:val="00AB2743"/>
    <w:rsid w:val="00AD710A"/>
    <w:rsid w:val="00AE0FC2"/>
    <w:rsid w:val="00AE3BFB"/>
    <w:rsid w:val="00AF0315"/>
    <w:rsid w:val="00AF58C9"/>
    <w:rsid w:val="00B05C90"/>
    <w:rsid w:val="00B12A7D"/>
    <w:rsid w:val="00B15CBE"/>
    <w:rsid w:val="00B15F6E"/>
    <w:rsid w:val="00B15F95"/>
    <w:rsid w:val="00B25DD5"/>
    <w:rsid w:val="00B40ECB"/>
    <w:rsid w:val="00B43963"/>
    <w:rsid w:val="00B527BF"/>
    <w:rsid w:val="00B63D46"/>
    <w:rsid w:val="00B734BD"/>
    <w:rsid w:val="00B87C6A"/>
    <w:rsid w:val="00B9281A"/>
    <w:rsid w:val="00B93889"/>
    <w:rsid w:val="00BA1403"/>
    <w:rsid w:val="00BA2D39"/>
    <w:rsid w:val="00BA6B05"/>
    <w:rsid w:val="00BB25CE"/>
    <w:rsid w:val="00BC5A5A"/>
    <w:rsid w:val="00BD067E"/>
    <w:rsid w:val="00BD1CF6"/>
    <w:rsid w:val="00BD33E4"/>
    <w:rsid w:val="00BD7EFC"/>
    <w:rsid w:val="00BE16D6"/>
    <w:rsid w:val="00BE2144"/>
    <w:rsid w:val="00BE529D"/>
    <w:rsid w:val="00BF0EFB"/>
    <w:rsid w:val="00BF27B5"/>
    <w:rsid w:val="00BF7991"/>
    <w:rsid w:val="00C04B76"/>
    <w:rsid w:val="00C079D5"/>
    <w:rsid w:val="00C147F1"/>
    <w:rsid w:val="00C201E9"/>
    <w:rsid w:val="00C23A7A"/>
    <w:rsid w:val="00C35512"/>
    <w:rsid w:val="00C40B23"/>
    <w:rsid w:val="00C479A5"/>
    <w:rsid w:val="00C50E74"/>
    <w:rsid w:val="00C55DBF"/>
    <w:rsid w:val="00C568B4"/>
    <w:rsid w:val="00C603BF"/>
    <w:rsid w:val="00C6293E"/>
    <w:rsid w:val="00C64932"/>
    <w:rsid w:val="00C64A5D"/>
    <w:rsid w:val="00C740F7"/>
    <w:rsid w:val="00C75C1B"/>
    <w:rsid w:val="00C80231"/>
    <w:rsid w:val="00C82236"/>
    <w:rsid w:val="00C83E28"/>
    <w:rsid w:val="00C90932"/>
    <w:rsid w:val="00CA17DC"/>
    <w:rsid w:val="00CA22F1"/>
    <w:rsid w:val="00CB28E1"/>
    <w:rsid w:val="00CB7BA7"/>
    <w:rsid w:val="00CC62A7"/>
    <w:rsid w:val="00CD3539"/>
    <w:rsid w:val="00CD7CA1"/>
    <w:rsid w:val="00CE4CF0"/>
    <w:rsid w:val="00CE4F3B"/>
    <w:rsid w:val="00CF0660"/>
    <w:rsid w:val="00CF0FA1"/>
    <w:rsid w:val="00D013CD"/>
    <w:rsid w:val="00D01466"/>
    <w:rsid w:val="00D04E11"/>
    <w:rsid w:val="00D17D6B"/>
    <w:rsid w:val="00D21017"/>
    <w:rsid w:val="00D31E54"/>
    <w:rsid w:val="00D35B47"/>
    <w:rsid w:val="00D377AB"/>
    <w:rsid w:val="00D42CB7"/>
    <w:rsid w:val="00D515C7"/>
    <w:rsid w:val="00D51793"/>
    <w:rsid w:val="00D54DA6"/>
    <w:rsid w:val="00D558D4"/>
    <w:rsid w:val="00D84B2B"/>
    <w:rsid w:val="00D877BF"/>
    <w:rsid w:val="00DA157A"/>
    <w:rsid w:val="00DB322A"/>
    <w:rsid w:val="00DB66FA"/>
    <w:rsid w:val="00DD46C1"/>
    <w:rsid w:val="00DE111D"/>
    <w:rsid w:val="00DE38FE"/>
    <w:rsid w:val="00DF054F"/>
    <w:rsid w:val="00E06460"/>
    <w:rsid w:val="00E068C6"/>
    <w:rsid w:val="00E1698F"/>
    <w:rsid w:val="00E20333"/>
    <w:rsid w:val="00E230AA"/>
    <w:rsid w:val="00E253B9"/>
    <w:rsid w:val="00E31402"/>
    <w:rsid w:val="00E403D1"/>
    <w:rsid w:val="00E5361E"/>
    <w:rsid w:val="00E5597E"/>
    <w:rsid w:val="00E7171C"/>
    <w:rsid w:val="00E75BB8"/>
    <w:rsid w:val="00E865F0"/>
    <w:rsid w:val="00E97217"/>
    <w:rsid w:val="00EA7016"/>
    <w:rsid w:val="00EA7B7F"/>
    <w:rsid w:val="00EB2B64"/>
    <w:rsid w:val="00EB44B1"/>
    <w:rsid w:val="00EB695D"/>
    <w:rsid w:val="00ED0B20"/>
    <w:rsid w:val="00ED38EF"/>
    <w:rsid w:val="00ED3E25"/>
    <w:rsid w:val="00ED6AC9"/>
    <w:rsid w:val="00EE45BE"/>
    <w:rsid w:val="00EE48A3"/>
    <w:rsid w:val="00EF43C8"/>
    <w:rsid w:val="00EF5E62"/>
    <w:rsid w:val="00EF716A"/>
    <w:rsid w:val="00F1021D"/>
    <w:rsid w:val="00F1525A"/>
    <w:rsid w:val="00F15C7A"/>
    <w:rsid w:val="00F21FF0"/>
    <w:rsid w:val="00F335F7"/>
    <w:rsid w:val="00F3740C"/>
    <w:rsid w:val="00F614A5"/>
    <w:rsid w:val="00F61CAC"/>
    <w:rsid w:val="00F65092"/>
    <w:rsid w:val="00F82772"/>
    <w:rsid w:val="00F8434F"/>
    <w:rsid w:val="00F862C8"/>
    <w:rsid w:val="00F866C5"/>
    <w:rsid w:val="00F91BB4"/>
    <w:rsid w:val="00F94B44"/>
    <w:rsid w:val="00F960FE"/>
    <w:rsid w:val="00FA18C5"/>
    <w:rsid w:val="00FB071A"/>
    <w:rsid w:val="00FB3A31"/>
    <w:rsid w:val="00FC380F"/>
    <w:rsid w:val="00FD3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05264E84"/>
  <w15:chartTrackingRefBased/>
  <w15:docId w15:val="{47D97797-EF86-43C5-9D2D-5BB82B93A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pPr>
      <w:suppressAutoHyphens/>
    </w:pPr>
    <w:rPr>
      <w:sz w:val="24"/>
      <w:szCs w:val="24"/>
      <w:lang w:eastAsia="zh-CN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Standardnpsmoodstavce1">
    <w:name w:val="Standardní písmo odstavce1"/>
  </w:style>
  <w:style w:type="character" w:customStyle="1" w:styleId="Odrky">
    <w:name w:val="Odrážky"/>
    <w:rPr>
      <w:rFonts w:ascii="OpenSymbol" w:eastAsia="OpenSymbol" w:hAnsi="OpenSymbol" w:cs="OpenSymbol"/>
    </w:rPr>
  </w:style>
  <w:style w:type="paragraph" w:customStyle="1" w:styleId="Nadpis">
    <w:name w:val="Nadpis"/>
    <w:basedOn w:val="Normln"/>
    <w:next w:val="Zkladntext"/>
    <w:pPr>
      <w:keepNext/>
      <w:spacing w:before="240" w:after="120"/>
    </w:pPr>
    <w:rPr>
      <w:rFonts w:ascii="Arial" w:eastAsia="unifont" w:hAnsi="Arial" w:cs="unifont"/>
      <w:sz w:val="28"/>
      <w:szCs w:val="28"/>
    </w:rPr>
  </w:style>
  <w:style w:type="paragraph" w:styleId="Zkladntext">
    <w:name w:val="Body Text"/>
    <w:basedOn w:val="Normln"/>
    <w:pPr>
      <w:spacing w:after="120"/>
    </w:pPr>
  </w:style>
  <w:style w:type="paragraph" w:styleId="Seznam">
    <w:name w:val="List"/>
    <w:basedOn w:val="Zkladntext"/>
  </w:style>
  <w:style w:type="paragraph" w:styleId="Titulek">
    <w:name w:val="caption"/>
    <w:basedOn w:val="Normln"/>
    <w:qFormat/>
    <w:pPr>
      <w:suppressLineNumbers/>
      <w:spacing w:before="120" w:after="120"/>
    </w:pPr>
    <w:rPr>
      <w:i/>
      <w:iCs/>
    </w:rPr>
  </w:style>
  <w:style w:type="paragraph" w:customStyle="1" w:styleId="Rejstk">
    <w:name w:val="Rejstřík"/>
    <w:basedOn w:val="Normln"/>
    <w:pPr>
      <w:suppressLineNumbers/>
    </w:pPr>
  </w:style>
  <w:style w:type="paragraph" w:customStyle="1" w:styleId="Textbubliny1">
    <w:name w:val="Text bubliny1"/>
    <w:basedOn w:val="Normln"/>
    <w:rPr>
      <w:rFonts w:ascii="Tahoma" w:hAnsi="Tahoma" w:cs="Tahoma"/>
      <w:sz w:val="16"/>
      <w:szCs w:val="16"/>
    </w:rPr>
  </w:style>
  <w:style w:type="paragraph" w:styleId="Zhlav">
    <w:name w:val="header"/>
    <w:basedOn w:val="Normln"/>
    <w:pPr>
      <w:tabs>
        <w:tab w:val="center" w:pos="4536"/>
        <w:tab w:val="right" w:pos="9072"/>
      </w:tabs>
    </w:pPr>
  </w:style>
  <w:style w:type="paragraph" w:styleId="Zpat">
    <w:name w:val="footer"/>
    <w:basedOn w:val="Normln"/>
    <w:pPr>
      <w:tabs>
        <w:tab w:val="center" w:pos="4536"/>
        <w:tab w:val="right" w:pos="9072"/>
      </w:tabs>
    </w:pPr>
  </w:style>
  <w:style w:type="paragraph" w:customStyle="1" w:styleId="Titul">
    <w:name w:val="Titul"/>
    <w:basedOn w:val="Normln"/>
    <w:pPr>
      <w:spacing w:before="2948" w:after="6633"/>
      <w:jc w:val="center"/>
    </w:pPr>
    <w:rPr>
      <w:b/>
      <w:bCs/>
      <w:sz w:val="96"/>
      <w:szCs w:val="96"/>
    </w:rPr>
  </w:style>
  <w:style w:type="paragraph" w:customStyle="1" w:styleId="razitko">
    <w:name w:val="razitko"/>
    <w:basedOn w:val="Obsahtabulky"/>
    <w:pPr>
      <w:jc w:val="center"/>
    </w:pPr>
  </w:style>
  <w:style w:type="paragraph" w:customStyle="1" w:styleId="Obsahtabulky">
    <w:name w:val="Obsah tabulky"/>
    <w:basedOn w:val="Normln"/>
    <w:pPr>
      <w:suppressLineNumbers/>
    </w:pPr>
  </w:style>
  <w:style w:type="paragraph" w:customStyle="1" w:styleId="definice">
    <w:name w:val="definice"/>
    <w:basedOn w:val="Normln"/>
    <w:rPr>
      <w:b/>
    </w:rPr>
  </w:style>
  <w:style w:type="paragraph" w:customStyle="1" w:styleId="vysvetlen">
    <w:name w:val="vysvetlení"/>
    <w:basedOn w:val="definice"/>
  </w:style>
  <w:style w:type="paragraph" w:styleId="Zkladntextodsazen">
    <w:name w:val="Body Text Indent"/>
    <w:basedOn w:val="Zkladntext"/>
    <w:link w:val="ZkladntextodsazenChar"/>
    <w:pPr>
      <w:spacing w:after="0"/>
      <w:ind w:left="283"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EE48A3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link w:val="Textbubliny"/>
    <w:uiPriority w:val="99"/>
    <w:semiHidden/>
    <w:rsid w:val="00EE48A3"/>
    <w:rPr>
      <w:rFonts w:ascii="Tahoma" w:hAnsi="Tahoma" w:cs="Tahoma"/>
      <w:sz w:val="16"/>
      <w:szCs w:val="16"/>
      <w:lang w:eastAsia="zh-CN"/>
    </w:rPr>
  </w:style>
  <w:style w:type="table" w:styleId="Mkatabulky">
    <w:name w:val="Table Grid"/>
    <w:basedOn w:val="Normlntabulka"/>
    <w:uiPriority w:val="59"/>
    <w:rsid w:val="00255B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Zstupntext">
    <w:name w:val="Placeholder Text"/>
    <w:basedOn w:val="Standardnpsmoodstavce"/>
    <w:uiPriority w:val="99"/>
    <w:semiHidden/>
    <w:rsid w:val="00F335F7"/>
    <w:rPr>
      <w:color w:val="808080"/>
    </w:rPr>
  </w:style>
  <w:style w:type="character" w:customStyle="1" w:styleId="ZkladntextodsazenChar">
    <w:name w:val="Základní text odsazený Char"/>
    <w:link w:val="Zkladntextodsazen"/>
    <w:rsid w:val="001707DA"/>
    <w:rPr>
      <w:sz w:val="24"/>
      <w:szCs w:val="24"/>
      <w:lang w:eastAsia="zh-CN"/>
    </w:rPr>
  </w:style>
  <w:style w:type="paragraph" w:styleId="Odstavecseseznamem">
    <w:name w:val="List Paragraph"/>
    <w:basedOn w:val="Normln"/>
    <w:uiPriority w:val="34"/>
    <w:qFormat/>
    <w:rsid w:val="001707DA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rogramovani\atmega-school\ACV%20-%20AUT\ACV\107%20-%20Logick&#253;%20obvod%20kod&#233;r%20-%20dekod&#233;r\107.dot" TargetMode="Externa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CFC44A-C278-44C5-9C3F-BA4A8C8943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107</Template>
  <TotalTime>911</TotalTime>
  <Pages>11</Pages>
  <Words>540</Words>
  <Characters>3189</Characters>
  <Application>Microsoft Office Word</Application>
  <DocSecurity>0</DocSecurity>
  <Lines>26</Lines>
  <Paragraphs>7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Tenk</dc:creator>
  <cp:keywords/>
  <cp:lastModifiedBy>Tenk Jakub</cp:lastModifiedBy>
  <cp:revision>1780</cp:revision>
  <cp:lastPrinted>2022-02-01T18:34:00Z</cp:lastPrinted>
  <dcterms:created xsi:type="dcterms:W3CDTF">2021-09-19T16:01:00Z</dcterms:created>
  <dcterms:modified xsi:type="dcterms:W3CDTF">2022-03-29T15:39:00Z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rmace 1">
    <vt:lpwstr/>
  </property>
  <property fmtid="{D5CDD505-2E9C-101B-9397-08002B2CF9AE}" pid="3" name="Informace 2">
    <vt:lpwstr/>
  </property>
  <property fmtid="{D5CDD505-2E9C-101B-9397-08002B2CF9AE}" pid="4" name="Informace 3">
    <vt:lpwstr/>
  </property>
  <property fmtid="{D5CDD505-2E9C-101B-9397-08002B2CF9AE}" pid="5" name="Informace 4">
    <vt:lpwstr/>
  </property>
</Properties>
</file>